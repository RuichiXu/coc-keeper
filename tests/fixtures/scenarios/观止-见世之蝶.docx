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tile" on="t" color2="#FFFFFF" o:title="paper1" focussize="0,0" recolor="t" r:id="rId4"/>
    </v:background>
  </w:background>
  <w:body>
    <w:p w14:paraId="27A7ECEA">
      <w:pPr>
        <w:pStyle w:val="3"/>
        <w:bidi w:val="0"/>
        <w:spacing w:line="480" w:lineRule="auto"/>
        <w:jc w:val="center"/>
        <w:rPr>
          <w:rFonts w:hint="default" w:ascii="新宋体" w:hAnsi="新宋体" w:eastAsia="新宋体" w:cs="新宋体"/>
          <w:b/>
          <w:i w:val="0"/>
          <w:iCs w:val="0"/>
          <w:color w:val="98200F"/>
          <w:sz w:val="60"/>
          <w:szCs w:val="60"/>
          <w:highlight w:val="none"/>
          <w:lang w:val="en-US" w:eastAsia="zh-CN"/>
          <w14:shadow w14:blurRad="50800" w14:dist="38100" w14:dir="2700000" w14:sx="100000" w14:sy="100000" w14:kx="0" w14:ky="0" w14:algn="tl">
            <w14:srgbClr w14:val="000000">
              <w14:alpha w14:val="60001"/>
            </w14:srgbClr>
          </w14:shadow>
          <w14:reflection w14:blurRad="6350" w14:stA="60001" w14:stPos="0" w14:endA="900" w14:endPos="58000" w14:dist="0" w14:dir="5400000" w14:fadeDir="5400000" w14:sx="100000" w14:sy="-100000" w14:kx="0" w14:ky="0" w14:algn="bl"/>
        </w:rPr>
      </w:pPr>
      <w:r>
        <w:rPr>
          <w:rFonts w:ascii="宋体" w:hAnsi="宋体" w:eastAsia="宋体" w:cs="宋体"/>
          <w:b/>
          <w:bCs/>
          <w:i w:val="0"/>
          <w:iCs w:val="0"/>
          <w:color w:val="98200F"/>
          <w:sz w:val="40"/>
          <w:szCs w:val="40"/>
          <w:highlight w:val="none"/>
          <w:shd w:val="clear" w:color="auto" w:fill="auto"/>
          <w14:glow w14:rad="0">
            <w14:srgbClr w14:val="000000"/>
          </w14:glow>
          <w14:shadow w14:blurRad="0" w14:dist="0" w14:dir="0" w14:sx="0" w14:sy="0" w14:kx="0" w14:ky="0" w14:algn="none">
            <w14:srgbClr w14:val="000000"/>
          </w14:shadow>
          <w14:reflection w14:blurRad="6350" w14:stA="60001" w14:stPos="0" w14:endA="900" w14:endPos="58000" w14:dist="0" w14:dir="5400000" w14:fadeDir="5400000" w14:sx="100000" w14:sy="-100000" w14:kx="0" w14:ky="0" w14:algn="bl"/>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27" name="图片 4" descr="IMG_256"/>
            <wp:cNvGraphicFramePr/>
            <a:graphic xmlns:a="http://schemas.openxmlformats.org/drawingml/2006/main">
              <a:graphicData uri="http://schemas.openxmlformats.org/drawingml/2006/picture">
                <pic:pic xmlns:pic="http://schemas.openxmlformats.org/drawingml/2006/picture">
                  <pic:nvPicPr>
                    <pic:cNvPr id="1027"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ascii="宋体" w:hAnsi="宋体" w:eastAsia="宋体" w:cs="宋体"/>
          <w:b/>
          <w:bCs/>
          <w:i w:val="0"/>
          <w:iCs w:val="0"/>
          <w:color w:val="98200F"/>
          <w:sz w:val="40"/>
          <w:szCs w:val="40"/>
          <w:highlight w:val="none"/>
          <w:shd w:val="clear" w:color="auto" w:fill="auto"/>
          <w14:glow w14:rad="0">
            <w14:srgbClr w14:val="000000"/>
          </w14:glow>
          <w14:shadow w14:blurRad="0" w14:dist="0" w14:dir="0" w14:sx="0" w14:sy="0" w14:kx="0" w14:ky="0" w14:algn="none">
            <w14:srgbClr w14:val="000000"/>
          </w14:shadow>
          <w14:reflection w14:blurRad="6350" w14:stA="60001" w14:stPos="0" w14:endA="900" w14:endPos="58000" w14:dist="0" w14:dir="5400000" w14:fadeDir="5400000" w14:sx="100000" w14:sy="-100000" w14:kx="0" w14:ky="0" w14:algn="bl"/>
        </w:rPr>
        <w:drawing>
          <wp:anchor distT="0" distB="0" distL="0" distR="0" simplePos="0" relativeHeight="251659264" behindDoc="1" locked="0" layoutInCell="1" allowOverlap="1">
            <wp:simplePos x="0" y="0"/>
            <wp:positionH relativeFrom="page">
              <wp:posOffset>9687560</wp:posOffset>
            </wp:positionH>
            <wp:positionV relativeFrom="page">
              <wp:posOffset>6024880</wp:posOffset>
            </wp:positionV>
            <wp:extent cx="1002665" cy="1524000"/>
            <wp:effectExtent l="0" t="0" r="79375" b="15240"/>
            <wp:wrapNone/>
            <wp:docPr id="1028" name="图片 4" descr="IMG_256"/>
            <wp:cNvGraphicFramePr/>
            <a:graphic xmlns:a="http://schemas.openxmlformats.org/drawingml/2006/main">
              <a:graphicData uri="http://schemas.openxmlformats.org/drawingml/2006/picture">
                <pic:pic xmlns:pic="http://schemas.openxmlformats.org/drawingml/2006/picture">
                  <pic:nvPicPr>
                    <pic:cNvPr id="1028"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新宋体" w:hAnsi="新宋体" w:eastAsia="新宋体" w:cs="新宋体"/>
          <w:b/>
          <w:i w:val="0"/>
          <w:iCs w:val="0"/>
          <w:emboss w:val="0"/>
          <w:imprint w:val="0"/>
          <w:color w:val="98200F"/>
          <w:sz w:val="96"/>
          <w:szCs w:val="96"/>
          <w:highlight w:val="none"/>
          <w:shd w:val="clear" w:color="auto" w:fill="auto"/>
          <w:lang w:val="en-US" w:eastAsia="zh-CN"/>
          <w14:glow w14:rad="0">
            <w14:srgbClr w14:val="000000"/>
          </w14:glow>
          <w14:shadow w14:blurRad="0" w14:dist="0" w14:dir="0" w14:sx="0" w14:sy="0" w14:kx="0" w14:ky="0" w14:algn="none">
            <w14:srgbClr w14:val="000000"/>
          </w14:shadow>
          <w14:reflection w14:blurRad="6350" w14:stA="60001" w14:stPos="0" w14:endA="900" w14:endPos="58000" w14:dist="0" w14:dir="5400000" w14:fadeDir="5400000" w14:sx="100000" w14:sy="-100000" w14:kx="0" w14:ky="0" w14:algn="bl"/>
        </w:rPr>
        <w:t>·</w:t>
      </w:r>
      <w:r>
        <w:rPr>
          <w:rFonts w:hint="eastAsia" w:ascii="汉仪迪升英雄体W" w:hAnsi="汉仪迪升英雄体W" w:eastAsia="汉仪迪升英雄体W" w:cs="汉仪迪升英雄体W"/>
          <w:b/>
          <w:i w:val="0"/>
          <w:iCs w:val="0"/>
          <w:emboss w:val="0"/>
          <w:imprint w:val="0"/>
          <w:color w:val="98200F"/>
          <w:sz w:val="96"/>
          <w:szCs w:val="96"/>
          <w:highlight w:val="none"/>
          <w:shd w:val="clear" w:color="auto" w:fill="auto"/>
          <w:lang w:val="en-US" w:eastAsia="zh-CN"/>
          <w14:glow w14:rad="0">
            <w14:srgbClr w14:val="000000"/>
          </w14:glow>
          <w14:shadow w14:blurRad="0" w14:dist="0" w14:dir="0" w14:sx="0" w14:sy="0" w14:kx="0" w14:ky="0" w14:algn="none">
            <w14:srgbClr w14:val="000000"/>
          </w14:shadow>
          <w14:reflection w14:blurRad="6350" w14:stA="60001" w14:stPos="0" w14:endA="900" w14:endPos="58000" w14:dist="0" w14:dir="5400000" w14:fadeDir="5400000" w14:sx="100000" w14:sy="-100000" w14:kx="0" w14:ky="0" w14:algn="bl"/>
        </w:rPr>
        <w:t>见世之蝶</w:t>
      </w:r>
      <w:r>
        <w:rPr>
          <w:rFonts w:hint="eastAsia" w:ascii="新宋体" w:hAnsi="新宋体" w:eastAsia="新宋体" w:cs="新宋体"/>
          <w:b/>
          <w:i w:val="0"/>
          <w:iCs w:val="0"/>
          <w:emboss w:val="0"/>
          <w:imprint w:val="0"/>
          <w:color w:val="98200F"/>
          <w:sz w:val="96"/>
          <w:szCs w:val="96"/>
          <w:highlight w:val="none"/>
          <w:shd w:val="clear" w:color="auto" w:fill="auto"/>
          <w:lang w:val="en-US" w:eastAsia="zh-CN"/>
          <w14:glow w14:rad="0">
            <w14:srgbClr w14:val="000000"/>
          </w14:glow>
          <w14:shadow w14:blurRad="0" w14:dist="0" w14:dir="0" w14:sx="0" w14:sy="0" w14:kx="0" w14:ky="0" w14:algn="none">
            <w14:srgbClr w14:val="000000"/>
          </w14:shadow>
          <w14:reflection w14:blurRad="6350" w14:stA="60001" w14:stPos="0" w14:endA="900" w14:endPos="58000" w14:dist="0" w14:dir="5400000" w14:fadeDir="5400000" w14:sx="100000" w14:sy="-100000" w14:kx="0" w14:ky="0" w14:algn="bl"/>
        </w:rPr>
        <w:t>·</w:t>
      </w:r>
    </w:p>
    <w:p w14:paraId="EA77EC97">
      <w:pPr>
        <w:bidi w:val="0"/>
        <w:spacing w:line="480" w:lineRule="auto"/>
        <w:jc w:val="center"/>
        <w:rPr>
          <w:rFonts w:hint="eastAsia" w:ascii="汉仪迪升英雄体W" w:hAnsi="汉仪迪升英雄体W" w:eastAsia="汉仪迪升英雄体W" w:cs="汉仪迪升英雄体W"/>
          <w:color w:val="98200F"/>
          <w:sz w:val="24"/>
          <w:szCs w:val="32"/>
          <w:highlight w:val="none"/>
          <w:shd w:val="clear" w:color="auto" w:fill="auto"/>
          <w:lang w:eastAsia="zh-CN"/>
        </w:rPr>
      </w:pPr>
      <w:r>
        <w:rPr>
          <w:rFonts w:hint="eastAsia" w:ascii="汉仪迪升英雄体W" w:hAnsi="汉仪迪升英雄体W" w:eastAsia="汉仪迪升英雄体W" w:cs="汉仪迪升英雄体W"/>
          <w:color w:val="98200F"/>
          <w:sz w:val="24"/>
          <w:szCs w:val="32"/>
          <w:highlight w:val="none"/>
          <w:shd w:val="clear" w:color="auto" w:fill="auto"/>
          <w:lang w:val="en-US" w:eastAsia="zh-CN"/>
        </w:rPr>
        <w:t>“</w:t>
      </w:r>
      <w:r>
        <w:rPr>
          <w:rFonts w:hint="eastAsia" w:ascii="汉仪迪升英雄体W" w:hAnsi="汉仪迪升英雄体W" w:eastAsia="汉仪迪升英雄体W" w:cs="汉仪迪升英雄体W"/>
          <w:color w:val="98200F"/>
          <w:sz w:val="24"/>
          <w:szCs w:val="32"/>
          <w:highlight w:val="none"/>
          <w:shd w:val="clear" w:color="auto" w:fill="auto"/>
        </w:rPr>
        <w:fldChar w:fldCharType="begin"/>
      </w:r>
      <w:r>
        <w:rPr>
          <w:rFonts w:hint="eastAsia" w:ascii="汉仪迪升英雄体W" w:hAnsi="汉仪迪升英雄体W" w:eastAsia="汉仪迪升英雄体W" w:cs="汉仪迪升英雄体W"/>
          <w:color w:val="98200F"/>
          <w:sz w:val="24"/>
          <w:szCs w:val="32"/>
          <w:highlight w:val="none"/>
          <w:shd w:val="clear" w:color="auto" w:fill="auto"/>
        </w:rPr>
        <w:instrText xml:space="preserve"> HYPERLINK "https://www.mingyantong.com/ju/4512594" \o "查看本句" </w:instrText>
      </w:r>
      <w:r>
        <w:rPr>
          <w:rFonts w:hint="eastAsia" w:ascii="汉仪迪升英雄体W" w:hAnsi="汉仪迪升英雄体W" w:eastAsia="汉仪迪升英雄体W" w:cs="汉仪迪升英雄体W"/>
          <w:color w:val="98200F"/>
          <w:sz w:val="24"/>
          <w:szCs w:val="32"/>
          <w:highlight w:val="none"/>
          <w:shd w:val="clear" w:color="auto" w:fill="auto"/>
        </w:rPr>
        <w:fldChar w:fldCharType="separate"/>
      </w:r>
      <w:r>
        <w:rPr>
          <w:rFonts w:hint="eastAsia" w:ascii="汉仪迪升英雄体W" w:hAnsi="汉仪迪升英雄体W" w:eastAsia="汉仪迪升英雄体W" w:cs="汉仪迪升英雄体W"/>
          <w:color w:val="98200F"/>
          <w:sz w:val="24"/>
          <w:szCs w:val="32"/>
          <w:highlight w:val="none"/>
          <w:shd w:val="clear" w:color="auto" w:fill="auto"/>
        </w:rPr>
        <w:t>迷迷惘惘似在暗中，音声本是无色，却何以浸染于身？</w:t>
      </w:r>
      <w:r>
        <w:rPr>
          <w:rFonts w:hint="eastAsia" w:ascii="汉仪迪升英雄体W" w:hAnsi="汉仪迪升英雄体W" w:eastAsia="汉仪迪升英雄体W" w:cs="汉仪迪升英雄体W"/>
          <w:color w:val="98200F"/>
          <w:sz w:val="24"/>
          <w:szCs w:val="32"/>
          <w:highlight w:val="none"/>
          <w:shd w:val="clear" w:color="auto" w:fill="auto"/>
        </w:rPr>
        <w:fldChar w:fldCharType="end"/>
      </w:r>
      <w:r>
        <w:rPr>
          <w:rFonts w:hint="eastAsia" w:ascii="汉仪迪升英雄体W" w:hAnsi="汉仪迪升英雄体W" w:eastAsia="汉仪迪升英雄体W" w:cs="汉仪迪升英雄体W"/>
          <w:color w:val="98200F"/>
          <w:sz w:val="24"/>
          <w:szCs w:val="32"/>
          <w:highlight w:val="none"/>
          <w:shd w:val="clear" w:color="auto" w:fill="auto"/>
          <w:lang w:eastAsia="zh-CN"/>
        </w:rPr>
        <w:t>”</w:t>
      </w:r>
    </w:p>
    <w:p w14:paraId="186F8346">
      <w:pPr>
        <w:bidi w:val="0"/>
        <w:jc w:val="center"/>
        <w:rPr>
          <w:rFonts w:hint="eastAsia" w:ascii="汉仪迪升英雄体W" w:hAnsi="汉仪迪升英雄体W" w:eastAsia="汉仪迪升英雄体W" w:cs="汉仪迪升英雄体W"/>
          <w:color w:val="98200F"/>
          <w:sz w:val="24"/>
          <w:szCs w:val="32"/>
          <w:highlight w:val="none"/>
          <w:shd w:val="clear" w:color="auto" w:fill="auto"/>
          <w:lang w:val="en-US" w:eastAsia="zh-CN"/>
        </w:rPr>
      </w:pPr>
      <w:r>
        <w:rPr>
          <w:rFonts w:hint="eastAsia" w:ascii="汉仪迪升英雄体W" w:hAnsi="汉仪迪升英雄体W" w:eastAsia="汉仪迪升英雄体W" w:cs="汉仪迪升英雄体W"/>
          <w:color w:val="98200F"/>
          <w:sz w:val="24"/>
          <w:szCs w:val="32"/>
          <w:highlight w:val="none"/>
          <w:shd w:val="clear" w:color="auto" w:fill="auto"/>
          <w:lang w:eastAsia="zh-CN"/>
        </w:rPr>
        <w:t>——</w:t>
      </w:r>
      <w:r>
        <w:rPr>
          <w:rFonts w:hint="eastAsia" w:ascii="汉仪迪升英雄体W" w:hAnsi="汉仪迪升英雄体W" w:eastAsia="汉仪迪升英雄体W" w:cs="汉仪迪升英雄体W"/>
          <w:color w:val="98200F"/>
          <w:sz w:val="24"/>
          <w:szCs w:val="32"/>
          <w:highlight w:val="none"/>
          <w:shd w:val="clear" w:color="auto" w:fill="auto"/>
          <w:lang w:val="en-US" w:eastAsia="zh-CN"/>
        </w:rPr>
        <w:t>樋口一叶</w:t>
      </w:r>
    </w:p>
    <w:p w14:paraId="4F6801A9">
      <w:pPr>
        <w:bidi w:val="0"/>
        <w:jc w:val="left"/>
        <w:rPr>
          <w:rFonts w:hint="eastAsia" w:ascii="汉仪迪升英雄体W" w:hAnsi="汉仪迪升英雄体W" w:eastAsia="汉仪迪升英雄体W" w:cs="汉仪迪升英雄体W"/>
          <w:color w:val="auto"/>
          <w:sz w:val="32"/>
          <w:szCs w:val="40"/>
          <w:highlight w:val="none"/>
          <w:lang w:val="en-US" w:eastAsia="zh-CN"/>
        </w:rPr>
      </w:pPr>
    </w:p>
    <w:p w14:paraId="D31DFCA2">
      <w:pPr>
        <w:bidi w:val="0"/>
        <w:jc w:val="left"/>
        <w:rPr>
          <w:rFonts w:hint="eastAsia" w:ascii="宋体" w:hAnsi="宋体" w:eastAsia="宋体" w:cs="宋体"/>
          <w:color w:val="auto"/>
          <w:sz w:val="24"/>
          <w:szCs w:val="32"/>
          <w:lang w:val="en-US" w:eastAsia="zh-CN"/>
        </w:rPr>
      </w:pPr>
    </w:p>
    <w:p w14:paraId="A22D035C">
      <w:pPr>
        <w:pStyle w:val="3"/>
        <w:bidi w:val="0"/>
        <w:rPr>
          <w:rFonts w:hint="eastAsia" w:ascii="汉仪迪升英雄体W" w:hAnsi="汉仪迪升英雄体W" w:eastAsia="汉仪迪升英雄体W" w:cs="汉仪迪升英雄体W"/>
          <w:b/>
          <w:strike w:val="0"/>
          <w:dstrike w:val="0"/>
          <w:color w:val="auto"/>
          <w:sz w:val="40"/>
          <w:szCs w:val="32"/>
          <w:highlight w:val="none"/>
          <w:u w:val="none" w:color="auto"/>
          <w:lang w:val="en-US" w:eastAsia="zh-CN"/>
        </w:rPr>
      </w:pPr>
      <w:r>
        <w:rPr>
          <w:rFonts w:hint="eastAsia" w:ascii="汉仪迪升英雄体W" w:hAnsi="汉仪迪升英雄体W" w:eastAsia="汉仪迪升英雄体W" w:cs="汉仪迪升英雄体W"/>
          <w:b/>
          <w:strike w:val="0"/>
          <w:dstrike w:val="0"/>
          <w:color w:val="auto"/>
          <w:sz w:val="40"/>
          <w:szCs w:val="32"/>
          <w:highlight w:val="none"/>
          <w:u w:val="none" w:color="auto"/>
          <w:lang w:val="en-US" w:eastAsia="zh-CN"/>
        </w:rPr>
        <w:t>模组信息：</w:t>
      </w:r>
    </w:p>
    <w:p w14:paraId="7FD19C4F">
      <w:pPr>
        <w:bidi w:val="0"/>
        <w:jc w:val="left"/>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年代：日本</w:t>
      </w:r>
      <w:r>
        <w:rPr>
          <w:rFonts w:hint="eastAsia" w:ascii="宋体" w:hAnsi="宋体" w:cs="宋体"/>
          <w:sz w:val="24"/>
          <w:szCs w:val="32"/>
          <w:lang w:val="en-US" w:eastAsia="zh-CN"/>
        </w:rPr>
        <w:t>明治8</w:t>
      </w:r>
      <w:r>
        <w:rPr>
          <w:rFonts w:hint="eastAsia" w:ascii="宋体" w:hAnsi="宋体" w:eastAsia="宋体" w:cs="宋体"/>
          <w:sz w:val="24"/>
          <w:szCs w:val="32"/>
          <w:lang w:val="en-US" w:eastAsia="zh-CN"/>
        </w:rPr>
        <w:t xml:space="preserve">年 </w:t>
      </w:r>
      <w:r>
        <w:rPr>
          <w:rFonts w:hint="eastAsia" w:ascii="宋体" w:hAnsi="宋体" w:cs="宋体"/>
          <w:sz w:val="24"/>
          <w:szCs w:val="32"/>
          <w:lang w:val="en-US" w:eastAsia="zh-CN"/>
        </w:rPr>
        <w:t>1875年</w:t>
      </w:r>
    </w:p>
    <w:p w14:paraId="02979B7C">
      <w:pPr>
        <w:bidi w:val="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人数：2-4人</w:t>
      </w:r>
    </w:p>
    <w:p w14:paraId="B2742B1F">
      <w:pPr>
        <w:bidi w:val="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引入：</w:t>
      </w:r>
    </w:p>
    <w:p w14:paraId="781F74D3">
      <w:pPr>
        <w:bidi w:val="0"/>
        <w:ind w:firstLine="960" w:firstLineChars="400"/>
        <w:jc w:val="left"/>
        <w:rPr>
          <w:rFonts w:hint="eastAsia" w:ascii="宋体" w:hAnsi="宋体" w:eastAsia="宋体" w:cs="宋体"/>
          <w:sz w:val="24"/>
          <w:szCs w:val="32"/>
          <w:lang w:val="en-US" w:eastAsia="zh-CN"/>
        </w:rPr>
      </w:pPr>
      <w:r>
        <w:rPr>
          <w:rFonts w:hint="eastAsia" w:ascii="宋体" w:hAnsi="宋体" w:cs="宋体"/>
          <w:sz w:val="24"/>
          <w:szCs w:val="32"/>
          <w:lang w:val="en-US" w:eastAsia="zh-CN"/>
        </w:rPr>
        <w:t>明治8</w:t>
      </w:r>
      <w:r>
        <w:rPr>
          <w:rFonts w:hint="eastAsia" w:ascii="宋体" w:hAnsi="宋体" w:eastAsia="宋体" w:cs="宋体"/>
          <w:sz w:val="24"/>
          <w:szCs w:val="32"/>
          <w:lang w:val="en-US" w:eastAsia="zh-CN"/>
        </w:rPr>
        <w:t>年，7月  你们还没有认识的时候，因</w:t>
      </w:r>
      <w:r>
        <w:rPr>
          <w:rFonts w:hint="eastAsia" w:ascii="宋体" w:hAnsi="宋体" w:cs="宋体"/>
          <w:sz w:val="24"/>
          <w:szCs w:val="32"/>
          <w:lang w:val="en-US" w:eastAsia="zh-CN"/>
        </w:rPr>
        <w:t>两</w:t>
      </w:r>
      <w:r>
        <w:rPr>
          <w:rFonts w:hint="eastAsia" w:ascii="宋体" w:hAnsi="宋体" w:eastAsia="宋体" w:cs="宋体"/>
          <w:sz w:val="24"/>
          <w:szCs w:val="32"/>
          <w:lang w:val="en-US" w:eastAsia="zh-CN"/>
        </w:rPr>
        <w:t>个游女的死亡链接在一起。你们各自收到来自吉原的委托，</w:t>
      </w:r>
      <w:r>
        <w:rPr>
          <w:rFonts w:hint="eastAsia" w:ascii="宋体" w:hAnsi="宋体" w:cs="宋体"/>
          <w:sz w:val="24"/>
          <w:szCs w:val="32"/>
          <w:lang w:val="en-US" w:eastAsia="zh-CN"/>
        </w:rPr>
        <w:t>一</w:t>
      </w:r>
      <w:r>
        <w:rPr>
          <w:rFonts w:hint="eastAsia" w:ascii="宋体" w:hAnsi="宋体" w:eastAsia="宋体" w:cs="宋体"/>
          <w:sz w:val="24"/>
          <w:szCs w:val="32"/>
          <w:lang w:val="en-US" w:eastAsia="zh-CN"/>
        </w:rPr>
        <w:t>名大见世内的游女被杀，内脏掏空，掏空的躯体内塞满了蝴蝶的翅膀，同时在几天后，同样的死法，同样是游女，死在自己的房中，警方怀疑是同一凶犯所为，但是两次游女被杀，都没有人见到凶犯的样貌，且死去的游女皆为下等的端，以至于死后多日都无人问津此案。直到花魁——映夜太夫委托于你们，你们受命调查此案。</w:t>
      </w:r>
    </w:p>
    <w:p w14:paraId="317F7E6A">
      <w:pPr>
        <w:widowControl w:val="0"/>
        <w:pBdr>
          <w:top w:val="none" w:color="auto" w:sz="0" w:space="1"/>
          <w:left w:val="none" w:color="auto" w:sz="0" w:space="4"/>
          <w:bottom w:val="none" w:color="auto" w:sz="0" w:space="1"/>
          <w:right w:val="none" w:color="auto" w:sz="0" w:space="4"/>
          <w:between w:val="none" w:color="auto" w:sz="0" w:space="0"/>
        </w:pBdr>
        <w:bidi w:val="0"/>
        <w:jc w:val="left"/>
        <w:rPr>
          <w:rFonts w:hint="eastAsia" w:ascii="宋体" w:hAnsi="宋体" w:eastAsia="宋体" w:cs="宋体"/>
          <w:sz w:val="24"/>
          <w:szCs w:val="32"/>
          <w:lang w:val="en-US" w:eastAsia="zh-CN"/>
        </w:rPr>
      </w:pPr>
    </w:p>
    <w:p w14:paraId="ACF33DBC">
      <w:pPr>
        <w:widowControl w:val="0"/>
        <w:pBdr>
          <w:top w:val="none" w:color="auto" w:sz="0" w:space="1"/>
          <w:left w:val="none" w:color="auto" w:sz="0" w:space="4"/>
          <w:bottom w:val="none" w:color="auto" w:sz="0" w:space="1"/>
          <w:right w:val="none" w:color="auto" w:sz="0" w:space="4"/>
          <w:between w:val="none" w:color="auto" w:sz="0" w:space="0"/>
        </w:pBdr>
        <w:bidi w:val="0"/>
        <w:jc w:val="left"/>
        <w:rPr>
          <w:rFonts w:hint="eastAsia" w:ascii="宋体" w:hAnsi="宋体" w:eastAsia="宋体" w:cs="宋体"/>
          <w:sz w:val="24"/>
          <w:szCs w:val="32"/>
          <w:lang w:val="en-US" w:eastAsia="zh-CN"/>
        </w:rPr>
      </w:pPr>
    </w:p>
    <w:p w14:paraId="43566AE1">
      <w:pPr>
        <w:pStyle w:val="3"/>
        <w:bidi w:val="0"/>
        <w:rPr>
          <w:rFonts w:hint="eastAsia" w:ascii="汉仪迪升英雄体W" w:hAnsi="汉仪迪升英雄体W" w:eastAsia="汉仪迪升英雄体W" w:cs="汉仪迪升英雄体W"/>
          <w:color w:val="auto"/>
          <w:sz w:val="40"/>
          <w:szCs w:val="32"/>
          <w:u w:val="none" w:color="auto"/>
          <w:lang w:val="en-US" w:eastAsia="zh-CN"/>
        </w:rPr>
      </w:pPr>
      <w:r>
        <w:rPr>
          <w:rFonts w:hint="eastAsia" w:ascii="汉仪迪升英雄体W" w:hAnsi="汉仪迪升英雄体W" w:eastAsia="汉仪迪升英雄体W" w:cs="汉仪迪升英雄体W"/>
          <w:color w:val="auto"/>
          <w:sz w:val="40"/>
          <w:szCs w:val="32"/>
          <w:u w:val="none" w:color="auto"/>
          <w:lang w:val="en-US" w:eastAsia="zh-CN"/>
        </w:rPr>
        <w:t>守秘人信息：</w:t>
      </w:r>
    </w:p>
    <w:p w14:paraId="28AF86CA">
      <w:pPr>
        <w:bidi w:val="0"/>
        <w:jc w:val="left"/>
        <w:rPr>
          <w:rFonts w:hint="default" w:ascii="宋体" w:hAnsi="宋体" w:eastAsia="宋体" w:cs="宋体"/>
          <w:b/>
          <w:bCs/>
          <w:sz w:val="24"/>
          <w:szCs w:val="32"/>
          <w:lang w:val="en-US" w:eastAsia="zh-CN"/>
        </w:rPr>
      </w:pPr>
      <w:r>
        <w:rPr>
          <w:rFonts w:hint="eastAsia" w:ascii="宋体" w:hAnsi="宋体" w:eastAsia="宋体" w:cs="宋体"/>
          <w:sz w:val="24"/>
          <w:szCs w:val="32"/>
          <w:lang w:val="en-US" w:eastAsia="zh-CN"/>
        </w:rPr>
        <w:t xml:space="preserve">        </w:t>
      </w:r>
      <w:r>
        <w:rPr>
          <w:rFonts w:hint="eastAsia" w:ascii="宋体" w:hAnsi="宋体" w:eastAsia="宋体" w:cs="宋体"/>
          <w:b/>
          <w:bCs/>
          <w:sz w:val="24"/>
          <w:szCs w:val="32"/>
          <w:lang w:val="en-US" w:eastAsia="zh-CN"/>
        </w:rPr>
        <w:t>死去的游女是被作为祭品掏出内脏的，行凶者是</w:t>
      </w:r>
      <w:r>
        <w:rPr>
          <w:rFonts w:hint="eastAsia" w:ascii="宋体" w:hAnsi="宋体" w:cs="宋体"/>
          <w:b/>
          <w:bCs/>
          <w:sz w:val="24"/>
          <w:szCs w:val="32"/>
          <w:lang w:val="en-US" w:eastAsia="zh-CN"/>
        </w:rPr>
        <w:t>映夜的爱慕者——橘弥生</w:t>
      </w:r>
      <w:r>
        <w:rPr>
          <w:rFonts w:hint="eastAsia" w:ascii="宋体" w:hAnsi="宋体" w:eastAsia="宋体" w:cs="宋体"/>
          <w:b/>
          <w:bCs/>
          <w:sz w:val="24"/>
          <w:szCs w:val="32"/>
          <w:lang w:val="en-US" w:eastAsia="zh-CN"/>
        </w:rPr>
        <w:t>。映夜从一个客人（</w:t>
      </w:r>
      <w:r>
        <w:rPr>
          <w:rFonts w:hint="eastAsia" w:ascii="宋体" w:hAnsi="宋体" w:cs="宋体"/>
          <w:b/>
          <w:bCs/>
          <w:sz w:val="24"/>
          <w:szCs w:val="32"/>
          <w:lang w:val="en-US" w:eastAsia="zh-CN"/>
        </w:rPr>
        <w:t>威廉姆·史蒂夫</w:t>
      </w:r>
      <w:r>
        <w:rPr>
          <w:rFonts w:hint="eastAsia" w:ascii="宋体" w:hAnsi="宋体" w:eastAsia="宋体" w:cs="宋体"/>
          <w:b/>
          <w:bCs/>
          <w:sz w:val="24"/>
          <w:szCs w:val="32"/>
          <w:lang w:val="en-US" w:eastAsia="zh-CN"/>
        </w:rPr>
        <w:t>）的手中得到了一卷残旧的手稿，这卷手稿就是《迪詹诗节》</w:t>
      </w:r>
      <w:r>
        <w:rPr>
          <w:rFonts w:hint="default" w:ascii="宋体" w:hAnsi="宋体" w:eastAsia="宋体" w:cs="宋体"/>
          <w:b/>
          <w:bCs/>
          <w:sz w:val="24"/>
          <w:szCs w:val="32"/>
          <w:lang w:val="en-US" w:eastAsia="zh-CN"/>
        </w:rPr>
        <w:t>中关于莎布尼古拉斯的</w:t>
      </w:r>
      <w:r>
        <w:rPr>
          <w:rFonts w:hint="eastAsia" w:ascii="宋体" w:hAnsi="宋体" w:eastAsia="宋体" w:cs="宋体"/>
          <w:b/>
          <w:bCs/>
          <w:sz w:val="24"/>
          <w:szCs w:val="32"/>
          <w:lang w:val="en-US" w:eastAsia="zh-CN"/>
        </w:rPr>
        <w:t>一部分内容，而精通</w:t>
      </w:r>
      <w:r>
        <w:rPr>
          <w:rFonts w:hint="eastAsia" w:ascii="宋体" w:hAnsi="宋体" w:cs="宋体"/>
          <w:b/>
          <w:bCs/>
          <w:sz w:val="24"/>
          <w:szCs w:val="32"/>
          <w:lang w:val="en-US" w:eastAsia="zh-CN"/>
        </w:rPr>
        <w:t>俳句和歌</w:t>
      </w:r>
      <w:r>
        <w:rPr>
          <w:rFonts w:hint="default" w:ascii="宋体" w:hAnsi="宋体" w:cs="宋体"/>
          <w:b/>
          <w:bCs/>
          <w:sz w:val="24"/>
          <w:szCs w:val="32"/>
          <w:lang w:val="en-US" w:eastAsia="zh-CN"/>
        </w:rPr>
        <w:t>又有一定中古日文研习</w:t>
      </w:r>
      <w:r>
        <w:rPr>
          <w:rFonts w:hint="eastAsia" w:ascii="宋体" w:hAnsi="宋体" w:eastAsia="宋体" w:cs="宋体"/>
          <w:b/>
          <w:bCs/>
          <w:sz w:val="24"/>
          <w:szCs w:val="32"/>
          <w:lang w:val="en-US" w:eastAsia="zh-CN"/>
        </w:rPr>
        <w:t>的映夜得到手稿后意识</w:t>
      </w:r>
      <w:r>
        <w:rPr>
          <w:rFonts w:hint="default" w:ascii="宋体" w:hAnsi="宋体" w:eastAsia="宋体" w:cs="宋体"/>
          <w:b/>
          <w:bCs/>
          <w:sz w:val="24"/>
          <w:szCs w:val="32"/>
          <w:lang w:val="en-US" w:eastAsia="zh-CN"/>
        </w:rPr>
        <w:t>并理解</w:t>
      </w:r>
      <w:r>
        <w:rPr>
          <w:rFonts w:hint="eastAsia" w:ascii="宋体" w:hAnsi="宋体" w:eastAsia="宋体" w:cs="宋体"/>
          <w:b/>
          <w:bCs/>
          <w:sz w:val="24"/>
          <w:szCs w:val="32"/>
          <w:lang w:val="en-US" w:eastAsia="zh-CN"/>
        </w:rPr>
        <w:t>到这</w:t>
      </w:r>
      <w:r>
        <w:rPr>
          <w:rFonts w:hint="default" w:ascii="宋体" w:hAnsi="宋体" w:eastAsia="宋体" w:cs="宋体"/>
          <w:b/>
          <w:bCs/>
          <w:sz w:val="24"/>
          <w:szCs w:val="32"/>
          <w:lang w:val="en-US" w:eastAsia="zh-CN"/>
        </w:rPr>
        <w:t>里面的内容</w:t>
      </w:r>
      <w:r>
        <w:rPr>
          <w:rFonts w:hint="eastAsia" w:ascii="宋体" w:hAnsi="宋体" w:eastAsia="宋体" w:cs="宋体"/>
          <w:b/>
          <w:bCs/>
          <w:sz w:val="24"/>
          <w:szCs w:val="32"/>
          <w:lang w:val="en-US" w:eastAsia="zh-CN"/>
        </w:rPr>
        <w:t>，在为客人译文后，</w:t>
      </w:r>
      <w:r>
        <w:rPr>
          <w:rFonts w:hint="eastAsia" w:ascii="宋体" w:hAnsi="宋体" w:cs="宋体"/>
          <w:b/>
          <w:bCs/>
          <w:sz w:val="24"/>
          <w:szCs w:val="32"/>
          <w:lang w:val="en-US" w:eastAsia="zh-CN"/>
        </w:rPr>
        <w:t>本就想要为姐姐蝴蝶复仇的</w:t>
      </w:r>
      <w:r>
        <w:rPr>
          <w:rFonts w:hint="eastAsia" w:ascii="宋体" w:hAnsi="宋体" w:eastAsia="宋体" w:cs="宋体"/>
          <w:b/>
          <w:bCs/>
          <w:sz w:val="24"/>
          <w:szCs w:val="32"/>
          <w:lang w:val="en-US" w:eastAsia="zh-CN"/>
        </w:rPr>
        <w:t>映夜</w:t>
      </w:r>
      <w:r>
        <w:rPr>
          <w:rFonts w:hint="eastAsia" w:ascii="宋体" w:hAnsi="宋体" w:cs="宋体"/>
          <w:b/>
          <w:bCs/>
          <w:sz w:val="24"/>
          <w:szCs w:val="32"/>
          <w:lang w:val="en-US" w:eastAsia="zh-CN"/>
        </w:rPr>
        <w:t>深深</w:t>
      </w:r>
      <w:r>
        <w:rPr>
          <w:rFonts w:hint="eastAsia" w:ascii="宋体" w:hAnsi="宋体" w:eastAsia="宋体" w:cs="宋体"/>
          <w:b/>
          <w:bCs/>
          <w:sz w:val="24"/>
          <w:szCs w:val="32"/>
          <w:lang w:val="en-US" w:eastAsia="zh-CN"/>
        </w:rPr>
        <w:t>受到影响，痴迷上那万千黑山羊子孙的森林之母，为了达到</w:t>
      </w:r>
      <w:r>
        <w:rPr>
          <w:rFonts w:hint="eastAsia" w:ascii="宋体" w:hAnsi="宋体" w:cs="宋体"/>
          <w:b/>
          <w:bCs/>
          <w:sz w:val="24"/>
          <w:szCs w:val="32"/>
          <w:lang w:val="en-US" w:eastAsia="zh-CN"/>
        </w:rPr>
        <w:t>孕育新生的姐姐而复活姐姐，也同时降临纱布尼古拉斯的目的</w:t>
      </w:r>
      <w:r>
        <w:rPr>
          <w:rFonts w:hint="eastAsia" w:ascii="宋体" w:hAnsi="宋体" w:eastAsia="宋体" w:cs="宋体"/>
          <w:b/>
          <w:bCs/>
          <w:sz w:val="24"/>
          <w:szCs w:val="32"/>
          <w:lang w:val="en-US" w:eastAsia="zh-CN"/>
        </w:rPr>
        <w:t>，映夜需要准备一场盛大的死亡仪式。</w:t>
      </w:r>
      <w:r>
        <w:rPr>
          <w:rFonts w:hint="eastAsia" w:ascii="宋体" w:hAnsi="宋体" w:cs="宋体"/>
          <w:b/>
          <w:bCs/>
          <w:sz w:val="24"/>
          <w:szCs w:val="32"/>
          <w:lang w:val="en-US" w:eastAsia="zh-CN"/>
        </w:rPr>
        <w:t>映夜和自己的爱慕者橘弥生合谋杀死了6个人（其中包括2个游女），挖走其内脏保存。但映夜为了避免走漏风声也</w:t>
      </w:r>
      <w:r>
        <w:rPr>
          <w:rFonts w:hint="eastAsia" w:ascii="宋体" w:hAnsi="宋体" w:eastAsia="宋体" w:cs="宋体"/>
          <w:b/>
          <w:bCs/>
          <w:sz w:val="24"/>
          <w:szCs w:val="32"/>
          <w:lang w:val="en-US" w:eastAsia="zh-CN"/>
        </w:rPr>
        <w:t>为永绝后患，</w:t>
      </w:r>
      <w:r>
        <w:rPr>
          <w:rFonts w:hint="eastAsia" w:ascii="宋体" w:hAnsi="宋体" w:cs="宋体"/>
          <w:b/>
          <w:bCs/>
          <w:sz w:val="24"/>
          <w:szCs w:val="32"/>
          <w:lang w:val="en-US" w:eastAsia="zh-CN"/>
        </w:rPr>
        <w:t>想要</w:t>
      </w:r>
      <w:r>
        <w:rPr>
          <w:rFonts w:hint="eastAsia" w:ascii="宋体" w:hAnsi="宋体" w:eastAsia="宋体" w:cs="宋体"/>
          <w:b/>
          <w:bCs/>
          <w:sz w:val="24"/>
          <w:szCs w:val="32"/>
          <w:lang w:val="en-US" w:eastAsia="zh-CN"/>
        </w:rPr>
        <w:t>杀死</w:t>
      </w:r>
      <w:r>
        <w:rPr>
          <w:rFonts w:hint="default" w:ascii="宋体" w:hAnsi="宋体" w:eastAsia="宋体" w:cs="宋体"/>
          <w:b/>
          <w:bCs/>
          <w:sz w:val="24"/>
          <w:szCs w:val="32"/>
          <w:lang w:val="en-US" w:eastAsia="zh-CN"/>
        </w:rPr>
        <w:t>客人</w:t>
      </w:r>
      <w:r>
        <w:rPr>
          <w:rFonts w:hint="eastAsia" w:ascii="宋体" w:hAnsi="宋体" w:cs="宋体"/>
          <w:b/>
          <w:bCs/>
          <w:sz w:val="24"/>
          <w:szCs w:val="32"/>
          <w:lang w:val="en-US" w:eastAsia="zh-CN"/>
        </w:rPr>
        <w:t>威廉姆·史蒂夫，但威廉姆</w:t>
      </w:r>
      <w:r>
        <w:rPr>
          <w:rFonts w:hint="default" w:ascii="宋体" w:hAnsi="宋体" w:cs="宋体"/>
          <w:b/>
          <w:bCs/>
          <w:sz w:val="24"/>
          <w:szCs w:val="32"/>
          <w:lang w:val="en-US" w:eastAsia="zh-CN"/>
        </w:rPr>
        <w:t>在发觉有人谋杀自己的意图后，</w:t>
      </w:r>
      <w:r>
        <w:rPr>
          <w:rFonts w:hint="eastAsia" w:ascii="宋体" w:hAnsi="宋体" w:cs="宋体"/>
          <w:b/>
          <w:bCs/>
          <w:sz w:val="24"/>
          <w:szCs w:val="32"/>
          <w:lang w:val="en-US" w:eastAsia="zh-CN"/>
        </w:rPr>
        <w:t>提前躲进旅馆</w:t>
      </w:r>
      <w:r>
        <w:rPr>
          <w:rFonts w:hint="default" w:ascii="宋体" w:hAnsi="宋体" w:cs="宋体"/>
          <w:b/>
          <w:bCs/>
          <w:sz w:val="24"/>
          <w:szCs w:val="32"/>
          <w:lang w:val="en-US" w:eastAsia="zh-CN"/>
        </w:rPr>
        <w:t>，尽管如此，译文抄本依旧影响了威廉姆的精神，在大量长时间阅读下，他逐渐丧失理智</w:t>
      </w:r>
      <w:r>
        <w:rPr>
          <w:rFonts w:hint="eastAsia" w:ascii="宋体" w:hAnsi="宋体" w:cs="宋体"/>
          <w:b/>
          <w:bCs/>
          <w:sz w:val="24"/>
          <w:szCs w:val="32"/>
          <w:lang w:val="en-US" w:eastAsia="zh-CN"/>
        </w:rPr>
        <w:t>。</w:t>
      </w:r>
      <w:r>
        <w:rPr>
          <w:rFonts w:hint="default" w:ascii="宋体" w:hAnsi="宋体" w:cs="宋体"/>
          <w:b/>
          <w:bCs/>
          <w:sz w:val="24"/>
          <w:szCs w:val="32"/>
          <w:lang w:val="en-US" w:eastAsia="zh-CN"/>
        </w:rPr>
        <w:t>映夜</w:t>
      </w:r>
      <w:r>
        <w:rPr>
          <w:rFonts w:hint="eastAsia" w:ascii="宋体" w:hAnsi="宋体" w:eastAsia="宋体" w:cs="宋体"/>
          <w:b/>
          <w:bCs/>
          <w:sz w:val="24"/>
          <w:szCs w:val="32"/>
          <w:lang w:val="en-US" w:eastAsia="zh-CN"/>
        </w:rPr>
        <w:t>先引来调查员，</w:t>
      </w:r>
      <w:r>
        <w:rPr>
          <w:rFonts w:hint="eastAsia" w:ascii="宋体" w:hAnsi="宋体" w:cs="宋体"/>
          <w:b/>
          <w:bCs/>
          <w:sz w:val="24"/>
          <w:szCs w:val="32"/>
          <w:lang w:val="en-US" w:eastAsia="zh-CN"/>
        </w:rPr>
        <w:t>通过调查员的调查映夜拿到了另一半的《迪詹诗节》</w:t>
      </w:r>
      <w:r>
        <w:rPr>
          <w:rFonts w:hint="default" w:ascii="宋体" w:hAnsi="宋体" w:cs="宋体"/>
          <w:b/>
          <w:bCs/>
          <w:sz w:val="24"/>
          <w:szCs w:val="32"/>
          <w:lang w:val="en-US" w:eastAsia="zh-CN"/>
        </w:rPr>
        <w:t>译文抄本</w:t>
      </w:r>
      <w:r>
        <w:rPr>
          <w:rFonts w:hint="eastAsia" w:ascii="宋体" w:hAnsi="宋体" w:eastAsia="宋体" w:cs="宋体"/>
          <w:b/>
          <w:bCs/>
          <w:sz w:val="24"/>
          <w:szCs w:val="32"/>
          <w:lang w:val="en-US" w:eastAsia="zh-CN"/>
        </w:rPr>
        <w:t>，给自己足够的时间逃出吉原，回到从前的故乡——长野召唤旧神。同时映夜也会故意引诱调查员的证据导向自己，引他们前来长野，作为祭祀的最后的祭品</w:t>
      </w:r>
      <w:r>
        <w:rPr>
          <w:rFonts w:hint="eastAsia" w:ascii="宋体" w:hAnsi="宋体" w:cs="宋体"/>
          <w:b/>
          <w:bCs/>
          <w:sz w:val="24"/>
          <w:szCs w:val="32"/>
          <w:lang w:val="en-US" w:eastAsia="zh-CN"/>
        </w:rPr>
        <w:t>，当然如果映夜</w:t>
      </w:r>
      <w:r>
        <w:rPr>
          <w:rFonts w:hint="default" w:ascii="宋体" w:hAnsi="宋体" w:cs="宋体"/>
          <w:b/>
          <w:bCs/>
          <w:sz w:val="24"/>
          <w:szCs w:val="32"/>
          <w:lang w:val="en-US" w:eastAsia="zh-CN"/>
        </w:rPr>
        <w:t>召唤旧神</w:t>
      </w:r>
      <w:r>
        <w:rPr>
          <w:rFonts w:hint="eastAsia" w:ascii="宋体" w:hAnsi="宋体" w:cs="宋体"/>
          <w:b/>
          <w:bCs/>
          <w:sz w:val="24"/>
          <w:szCs w:val="32"/>
          <w:lang w:val="en-US" w:eastAsia="zh-CN"/>
        </w:rPr>
        <w:t>失败了，那么她也可以通过调查员们</w:t>
      </w:r>
      <w:r>
        <w:rPr>
          <w:rFonts w:hint="default" w:ascii="宋体" w:hAnsi="宋体" w:cs="宋体"/>
          <w:b/>
          <w:bCs/>
          <w:sz w:val="24"/>
          <w:szCs w:val="32"/>
          <w:lang w:val="en-US" w:eastAsia="zh-CN"/>
        </w:rPr>
        <w:t>将</w:t>
      </w:r>
      <w:r>
        <w:rPr>
          <w:rFonts w:hint="eastAsia" w:ascii="宋体" w:hAnsi="宋体" w:cs="宋体"/>
          <w:b/>
          <w:bCs/>
          <w:sz w:val="24"/>
          <w:szCs w:val="32"/>
          <w:lang w:val="en-US" w:eastAsia="zh-CN"/>
        </w:rPr>
        <w:t>吉原的黑暗</w:t>
      </w:r>
      <w:r>
        <w:rPr>
          <w:rFonts w:hint="default" w:ascii="宋体" w:hAnsi="宋体" w:cs="宋体"/>
          <w:b/>
          <w:bCs/>
          <w:sz w:val="24"/>
          <w:szCs w:val="32"/>
          <w:lang w:val="en-US" w:eastAsia="zh-CN"/>
        </w:rPr>
        <w:t>与姐姐曾遭受的悲剧公之于众</w:t>
      </w:r>
      <w:r>
        <w:rPr>
          <w:rFonts w:hint="eastAsia" w:ascii="宋体" w:hAnsi="宋体" w:cs="宋体"/>
          <w:b/>
          <w:bCs/>
          <w:sz w:val="24"/>
          <w:szCs w:val="32"/>
          <w:lang w:val="en-US" w:eastAsia="zh-CN"/>
        </w:rPr>
        <w:t>，</w:t>
      </w:r>
      <w:r>
        <w:rPr>
          <w:rFonts w:hint="default" w:ascii="宋体" w:hAnsi="宋体" w:cs="宋体"/>
          <w:b/>
          <w:bCs/>
          <w:sz w:val="24"/>
          <w:szCs w:val="32"/>
          <w:lang w:val="en-US" w:eastAsia="zh-CN"/>
        </w:rPr>
        <w:t>借由调查员之手洗刷吉原罪恶。</w:t>
      </w:r>
    </w:p>
    <w:p w14:paraId="DF601868">
      <w:pPr>
        <w:pStyle w:val="3"/>
        <w:bidi w:val="0"/>
        <w:rPr>
          <w:rFonts w:hint="eastAsia" w:ascii="楷体" w:hAnsi="楷体" w:eastAsia="楷体" w:cs="楷体"/>
          <w:color w:val="auto"/>
          <w:sz w:val="40"/>
          <w:szCs w:val="32"/>
          <w:lang w:val="en-US" w:eastAsia="zh-CN"/>
        </w:rPr>
      </w:pPr>
    </w:p>
    <w:p w14:paraId="EB7F6806">
      <w:pPr>
        <w:pStyle w:val="3"/>
        <w:bidi w:val="0"/>
        <w:rPr>
          <w:rFonts w:hint="eastAsia" w:ascii="楷体" w:hAnsi="楷体" w:eastAsia="楷体" w:cs="楷体"/>
          <w:color w:val="auto"/>
          <w:sz w:val="40"/>
          <w:szCs w:val="32"/>
          <w:lang w:val="en-US" w:eastAsia="zh-CN"/>
        </w:rPr>
      </w:pPr>
    </w:p>
    <w:p w14:paraId="CBC28DD6">
      <w:pPr>
        <w:pStyle w:val="3"/>
        <w:bidi w:val="0"/>
        <w:rPr>
          <w:rFonts w:hint="eastAsia" w:ascii="楷体" w:hAnsi="楷体" w:eastAsia="楷体" w:cs="楷体"/>
          <w:color w:val="auto"/>
          <w:sz w:val="40"/>
          <w:szCs w:val="32"/>
          <w:u w:val="none" w:color="auto"/>
          <w:lang w:val="en-US" w:eastAsia="zh-CN"/>
        </w:rPr>
      </w:pPr>
      <w:bookmarkStart w:id="0" w:name="_GoBack"/>
      <w:r>
        <w:rPr>
          <w:rFonts w:hint="eastAsia" w:ascii="汉仪迪升英雄体W" w:hAnsi="汉仪迪升英雄体W" w:eastAsia="汉仪迪升英雄体W" w:cs="汉仪迪升英雄体W"/>
          <w:color w:val="auto"/>
          <w:sz w:val="40"/>
          <w:szCs w:val="32"/>
          <w:u w:val="none" w:color="auto"/>
          <w:lang w:val="en-US" w:eastAsia="zh-CN"/>
        </w:rPr>
        <w:t>启幕</w:t>
      </w:r>
    </w:p>
    <w:bookmarkEnd w:id="0"/>
    <w:p w14:paraId="66EAD2E5">
      <w:pPr>
        <w:bidi w:val="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        调查员初次接到委托，映夜会请他们一见。在扬屋中，几人见面后，映夜会伪装出一直以来的温婉典雅的大和抚子美人形象，同时举手投足会让pc们感觉如沐春风，她会非常真切地为死去的游女悲伤哭泣，即便是心理学对映夜也毫无作用，因为她确实为他们悲伤。对于死去的经过，她会陈述：</w:t>
      </w:r>
    </w:p>
    <w:p w14:paraId="F0EE8958">
      <w:pPr>
        <w:bidi w:val="0"/>
        <w:ind w:firstLine="1285" w:firstLineChars="400"/>
        <w:jc w:val="left"/>
        <w:rPr>
          <w:rFonts w:hint="eastAsia" w:ascii="宋体" w:hAnsi="宋体" w:eastAsia="宋体" w:cs="宋体"/>
          <w:b/>
          <w:bCs/>
          <w:sz w:val="24"/>
          <w:szCs w:val="24"/>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29" name="图片 4" descr="IMG_256"/>
            <wp:cNvGraphicFramePr/>
            <a:graphic xmlns:a="http://schemas.openxmlformats.org/drawingml/2006/main">
              <a:graphicData uri="http://schemas.openxmlformats.org/drawingml/2006/picture">
                <pic:pic xmlns:pic="http://schemas.openxmlformats.org/drawingml/2006/picture">
                  <pic:nvPicPr>
                    <pic:cNvPr id="1029"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死去的游女一人名唤‘桃子’，一人名唤‘花小路’。二人皆为端，二人都接待了一个身穿黑色旧袍的男人，这个男人蒙脸背着巨大的行囊，只让端来侍奉。花小路是个年轻的游女，当夜，映夜与她相见，花小路曾对映夜抱怨，侍奉的客人太古怪，不许她解开衣袍，也不许触碰行囊，只让她坐在那边弹三味线。当时映夜表示，应当顺着客人心思，不要节外生枝，顺从就是。花小路也应了。结果之后二三日此人夜夜指名花小路，却在第四日的清晨时分，</w:t>
      </w:r>
      <w:r>
        <w:rPr>
          <w:rFonts w:hint="eastAsia" w:ascii="宋体" w:hAnsi="宋体" w:cs="宋体"/>
          <w:b/>
          <w:bCs/>
          <w:sz w:val="24"/>
          <w:szCs w:val="24"/>
          <w:lang w:val="en-US" w:eastAsia="zh-CN"/>
        </w:rPr>
        <w:t>屋中的秃</w:t>
      </w:r>
      <w:r>
        <w:rPr>
          <w:rFonts w:hint="eastAsia" w:ascii="宋体" w:hAnsi="宋体" w:eastAsia="宋体" w:cs="宋体"/>
          <w:b/>
          <w:bCs/>
          <w:sz w:val="24"/>
          <w:szCs w:val="24"/>
          <w:lang w:val="en-US" w:eastAsia="zh-CN"/>
        </w:rPr>
        <w:t>久未见花小路起床洗漱，去寻时才发现已经死亡多时了，且体内内脏全部被掏走，塞满了蝴蝶翅膀，而</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9646285</wp:posOffset>
            </wp:positionH>
            <wp:positionV relativeFrom="page">
              <wp:posOffset>6003925</wp:posOffset>
            </wp:positionV>
            <wp:extent cx="1002665" cy="1524000"/>
            <wp:effectExtent l="0" t="0" r="79375" b="15240"/>
            <wp:wrapNone/>
            <wp:docPr id="1030" name="图片 4" descr="IMG_256"/>
            <wp:cNvGraphicFramePr/>
            <a:graphic xmlns:a="http://schemas.openxmlformats.org/drawingml/2006/main">
              <a:graphicData uri="http://schemas.openxmlformats.org/drawingml/2006/picture">
                <pic:pic xmlns:pic="http://schemas.openxmlformats.org/drawingml/2006/picture">
                  <pic:nvPicPr>
                    <pic:cNvPr id="1030"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sz w:val="24"/>
          <w:szCs w:val="24"/>
          <w:lang w:val="en-US" w:eastAsia="zh-CN"/>
        </w:rPr>
        <w:t>其本身面目平</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113665</wp:posOffset>
            </wp:positionH>
            <wp:positionV relativeFrom="page">
              <wp:posOffset>-338455</wp:posOffset>
            </wp:positionV>
            <wp:extent cx="1002665" cy="1524000"/>
            <wp:effectExtent l="0" t="0" r="79375" b="15240"/>
            <wp:wrapNone/>
            <wp:docPr id="1031" name="图片 4" descr="IMG_256"/>
            <wp:cNvGraphicFramePr/>
            <a:graphic xmlns:a="http://schemas.openxmlformats.org/drawingml/2006/main">
              <a:graphicData uri="http://schemas.openxmlformats.org/drawingml/2006/picture">
                <pic:pic xmlns:pic="http://schemas.openxmlformats.org/drawingml/2006/picture">
                  <pic:nvPicPr>
                    <pic:cNvPr id="1031"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sz w:val="24"/>
          <w:szCs w:val="24"/>
          <w:lang w:val="en-US" w:eastAsia="zh-CN"/>
        </w:rPr>
        <w:t>静如沉睡，令人倍觉惊异惶恐。桃子则是另一家游女屋的游女，本已是番头新造了，却因着</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9646285</wp:posOffset>
            </wp:positionH>
            <wp:positionV relativeFrom="page">
              <wp:posOffset>6003925</wp:posOffset>
            </wp:positionV>
            <wp:extent cx="1002665" cy="1524000"/>
            <wp:effectExtent l="0" t="0" r="79375" b="15240"/>
            <wp:wrapNone/>
            <wp:docPr id="1032" name="图片 4" descr="IMG_256"/>
            <wp:cNvGraphicFramePr/>
            <a:graphic xmlns:a="http://schemas.openxmlformats.org/drawingml/2006/main">
              <a:graphicData uri="http://schemas.openxmlformats.org/drawingml/2006/picture">
                <pic:pic xmlns:pic="http://schemas.openxmlformats.org/drawingml/2006/picture">
                  <pic:nvPicPr>
                    <pic:cNvPr id="1032"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sz w:val="24"/>
          <w:szCs w:val="24"/>
          <w:lang w:val="en-US" w:eastAsia="zh-CN"/>
        </w:rPr>
        <w:t>缺银钱也偷偷接客，却在当夜便死去了，死相亦是一样的蝴蝶塞满躯体，内脏掏空。因桃子和花小路只是端，游女命贱，警方无意接管此事，所以映夜只能求助于以往机缘认识的几人。</w:t>
      </w:r>
      <w:r>
        <w:rPr>
          <w:rFonts w:hint="eastAsia" w:ascii="宋体" w:hAnsi="宋体" w:cs="宋体"/>
          <w:b/>
          <w:bCs/>
          <w:sz w:val="24"/>
          <w:szCs w:val="24"/>
          <w:lang w:val="en-US" w:eastAsia="zh-CN"/>
        </w:rPr>
        <w:t>】</w:t>
      </w:r>
    </w:p>
    <w:p w14:paraId="0A155234">
      <w:pPr>
        <w:bidi w:val="0"/>
        <w:jc w:val="left"/>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 xml:space="preserve">      这段话全部是真的，包括调查员如果询问是否认识这个男人，映夜也会回答不认识，</w:t>
      </w:r>
      <w:r>
        <w:rPr>
          <w:rFonts w:hint="eastAsia" w:ascii="宋体" w:hAnsi="宋体" w:cs="宋体"/>
          <w:sz w:val="24"/>
          <w:szCs w:val="32"/>
          <w:lang w:val="en-US" w:eastAsia="zh-CN"/>
        </w:rPr>
        <w:t>心理学成功会得知映夜有所隐瞒,但是映夜不会表达出任何问题。</w:t>
      </w:r>
    </w:p>
    <w:p w14:paraId="93414FF6">
      <w:pPr>
        <w:bidi w:val="0"/>
        <w:jc w:val="left"/>
        <w:rPr>
          <w:rFonts w:hint="eastAsia" w:ascii="宋体" w:hAnsi="宋体" w:cs="宋体"/>
          <w:sz w:val="24"/>
          <w:szCs w:val="32"/>
          <w:lang w:val="en-US" w:eastAsia="zh-CN"/>
        </w:rPr>
      </w:pPr>
      <w:r>
        <w:rPr>
          <w:rFonts w:hint="eastAsia" w:ascii="宋体" w:hAnsi="宋体" w:eastAsia="宋体" w:cs="宋体"/>
          <w:sz w:val="24"/>
          <w:szCs w:val="32"/>
          <w:lang w:val="en-US" w:eastAsia="zh-CN"/>
        </w:rPr>
        <w:t xml:space="preserve">      映夜的风评极好，每一个人都认为她就是完美合格的花魁</w:t>
      </w:r>
      <w:r>
        <w:rPr>
          <w:rFonts w:hint="default" w:ascii="宋体" w:hAnsi="宋体" w:cs="宋体"/>
          <w:sz w:val="24"/>
          <w:szCs w:val="32"/>
          <w:lang w:val="en-US" w:eastAsia="zh-CN"/>
        </w:rPr>
        <w:t>，甚至认为她是日本女性形象的典范，博学多才，容貌美丽，性情温柔，举止高贵典雅，可惜她是花魁，是游女，不然她的资质一定会成为非常优秀的女性学者或艺术家。</w:t>
      </w:r>
      <w:r>
        <w:rPr>
          <w:rFonts w:hint="eastAsia" w:ascii="宋体" w:hAnsi="宋体" w:eastAsia="宋体" w:cs="宋体"/>
          <w:sz w:val="24"/>
          <w:szCs w:val="32"/>
          <w:lang w:val="en-US" w:eastAsia="zh-CN"/>
        </w:rPr>
        <w:t>同时</w:t>
      </w:r>
      <w:r>
        <w:rPr>
          <w:rFonts w:hint="default" w:ascii="宋体" w:hAnsi="宋体" w:cs="宋体"/>
          <w:sz w:val="24"/>
          <w:szCs w:val="32"/>
          <w:lang w:val="en-US" w:eastAsia="zh-CN"/>
        </w:rPr>
        <w:t>，最难得的是</w:t>
      </w:r>
      <w:r>
        <w:rPr>
          <w:rFonts w:hint="eastAsia" w:ascii="宋体" w:hAnsi="宋体" w:eastAsia="宋体" w:cs="宋体"/>
          <w:sz w:val="24"/>
          <w:szCs w:val="32"/>
          <w:lang w:val="en-US" w:eastAsia="zh-CN"/>
        </w:rPr>
        <w:t>她对于任何人都抱有怜悯之心，尤其是下等游女，</w:t>
      </w:r>
      <w:r>
        <w:rPr>
          <w:rFonts w:hint="default" w:ascii="宋体" w:hAnsi="宋体" w:eastAsia="宋体" w:cs="宋体"/>
          <w:sz w:val="24"/>
          <w:szCs w:val="32"/>
          <w:lang w:val="en-US" w:eastAsia="zh-CN"/>
        </w:rPr>
        <w:t>这些下等游女饱受</w:t>
      </w:r>
      <w:r>
        <w:rPr>
          <w:rFonts w:hint="eastAsia" w:ascii="宋体" w:hAnsi="宋体" w:eastAsia="宋体" w:cs="宋体"/>
          <w:sz w:val="24"/>
          <w:szCs w:val="32"/>
          <w:lang w:val="en-US" w:eastAsia="zh-CN"/>
        </w:rPr>
        <w:t>大家轻视，但是映夜却不会。也因此所有人都很尊重她，同时如果调查员想要了解映夜经历，会得</w:t>
      </w:r>
      <w:r>
        <w:rPr>
          <w:rFonts w:hint="eastAsia" w:ascii="宋体" w:hAnsi="宋体" w:cs="宋体"/>
          <w:sz w:val="24"/>
          <w:szCs w:val="32"/>
          <w:lang w:val="en-US" w:eastAsia="zh-CN"/>
        </w:rPr>
        <w:t>知映夜</w:t>
      </w:r>
      <w:r>
        <w:rPr>
          <w:rFonts w:hint="eastAsia" w:ascii="宋体" w:hAnsi="宋体" w:eastAsia="宋体" w:cs="宋体"/>
          <w:sz w:val="24"/>
          <w:szCs w:val="32"/>
          <w:lang w:val="en-US" w:eastAsia="zh-CN"/>
        </w:rPr>
        <w:t>会英语，懂诗文，</w:t>
      </w:r>
      <w:r>
        <w:rPr>
          <w:rFonts w:hint="default" w:ascii="宋体" w:hAnsi="宋体" w:eastAsia="宋体" w:cs="宋体"/>
          <w:sz w:val="24"/>
          <w:szCs w:val="32"/>
          <w:lang w:val="en-US" w:eastAsia="zh-CN"/>
        </w:rPr>
        <w:t>有非常好的文学素养，甚至不下那些闻名的学者，</w:t>
      </w:r>
      <w:r>
        <w:rPr>
          <w:rFonts w:hint="eastAsia" w:ascii="宋体" w:hAnsi="宋体" w:eastAsia="宋体" w:cs="宋体"/>
          <w:sz w:val="24"/>
          <w:szCs w:val="32"/>
          <w:lang w:val="en-US" w:eastAsia="zh-CN"/>
        </w:rPr>
        <w:t>也因此</w:t>
      </w:r>
      <w:r>
        <w:rPr>
          <w:rFonts w:hint="eastAsia" w:ascii="宋体" w:hAnsi="宋体" w:eastAsia="宋体" w:cs="宋体"/>
          <w:b/>
          <w:bCs/>
          <w:color w:val="C00000"/>
          <w:sz w:val="24"/>
          <w:szCs w:val="32"/>
          <w:u w:val="thick"/>
          <w:lang w:val="en-US" w:eastAsia="zh-CN"/>
        </w:rPr>
        <w:t>很受外国那些学者欢迎，常有名人贵族来访</w:t>
      </w:r>
      <w:r>
        <w:rPr>
          <w:rFonts w:hint="default" w:ascii="宋体" w:hAnsi="宋体" w:cs="宋体"/>
          <w:b/>
          <w:bCs/>
          <w:color w:val="C00000"/>
          <w:sz w:val="24"/>
          <w:szCs w:val="32"/>
          <w:u w:val="thick"/>
          <w:lang w:val="en-US" w:eastAsia="zh-CN"/>
        </w:rPr>
        <w:t>，但关于</w:t>
      </w:r>
      <w:r>
        <w:rPr>
          <w:rFonts w:hint="default" w:hAnsi="宋体" w:cs="宋体"/>
          <w:b/>
          <w:bCs/>
          <w:color w:val="C00000"/>
          <w:sz w:val="24"/>
          <w:szCs w:val="32"/>
          <w:u w:val="thick"/>
          <w:lang w:val="en-US" w:eastAsia="zh-CN"/>
        </w:rPr>
        <w:t>“为什么会这么厉害”，大多数人却不知道原因</w:t>
      </w:r>
      <w:r>
        <w:rPr>
          <w:rFonts w:hint="eastAsia" w:ascii="宋体" w:hAnsi="宋体" w:eastAsia="宋体" w:cs="宋体"/>
          <w:b/>
          <w:bCs/>
          <w:sz w:val="24"/>
          <w:szCs w:val="32"/>
          <w:lang w:val="en-US" w:eastAsia="zh-CN"/>
        </w:rPr>
        <w:t>。</w:t>
      </w:r>
      <w:r>
        <w:rPr>
          <w:rFonts w:hint="eastAsia" w:ascii="宋体" w:hAnsi="宋体" w:cs="宋体"/>
          <w:sz w:val="24"/>
          <w:szCs w:val="32"/>
          <w:lang w:val="en-US" w:eastAsia="zh-CN"/>
        </w:rPr>
        <w:t>而在调查员们聊天时，还有婢女送上来了一碟柿饼，并无心说道这碟柿饼是</w:t>
      </w:r>
      <w:r>
        <w:rPr>
          <w:rFonts w:hint="eastAsia" w:ascii="宋体" w:hAnsi="宋体" w:cs="宋体"/>
          <w:b/>
          <w:bCs/>
          <w:color w:val="C00000"/>
          <w:sz w:val="24"/>
          <w:szCs w:val="32"/>
          <w:u w:val="thick"/>
          <w:lang w:val="en-US" w:eastAsia="zh-CN"/>
        </w:rPr>
        <w:t>市田柿子做的，是客人送来的</w:t>
      </w:r>
      <w:r>
        <w:rPr>
          <w:rFonts w:hint="eastAsia" w:ascii="宋体" w:hAnsi="宋体" w:cs="宋体"/>
          <w:sz w:val="24"/>
          <w:szCs w:val="32"/>
          <w:lang w:val="en-US" w:eastAsia="zh-CN"/>
        </w:rPr>
        <w:t>。</w:t>
      </w:r>
    </w:p>
    <w:p w14:paraId="8927706E">
      <w:pPr>
        <w:bidi w:val="0"/>
        <w:jc w:val="left"/>
        <w:rPr>
          <w:rFonts w:hint="eastAsia" w:ascii="宋体" w:hAnsi="宋体" w:cs="宋体"/>
          <w:sz w:val="24"/>
          <w:szCs w:val="32"/>
          <w:lang w:val="en-US" w:eastAsia="zh-CN"/>
        </w:rPr>
      </w:pPr>
    </w:p>
    <w:p w14:paraId="01AF6EAB">
      <w:pPr>
        <w:bidi w:val="0"/>
        <w:jc w:val="left"/>
        <w:rPr>
          <w:rFonts w:hint="eastAsia" w:ascii="宋体" w:hAnsi="宋体" w:cs="宋体"/>
          <w:sz w:val="24"/>
          <w:szCs w:val="32"/>
          <w:lang w:val="en-US" w:eastAsia="zh-CN"/>
        </w:rPr>
      </w:pPr>
    </w:p>
    <w:p w14:paraId="0D835DEA">
      <w:pPr>
        <w:pStyle w:val="3"/>
        <w:bidi w:val="0"/>
        <w:rPr>
          <w:rFonts w:hint="default" w:ascii="楷体" w:hAnsi="楷体" w:eastAsia="楷体" w:cs="楷体"/>
          <w:b/>
          <w:color w:val="auto"/>
          <w:sz w:val="40"/>
          <w:szCs w:val="32"/>
          <w:lang w:val="en-US" w:eastAsia="zh-CN"/>
        </w:rPr>
      </w:pPr>
      <w:r>
        <w:rPr>
          <w:rFonts w:hint="eastAsia" w:ascii="汉仪迪升英雄体W" w:hAnsi="汉仪迪升英雄体W" w:eastAsia="汉仪迪升英雄体W" w:cs="汉仪迪升英雄体W"/>
          <w:b/>
          <w:color w:val="auto"/>
          <w:sz w:val="40"/>
          <w:szCs w:val="32"/>
          <w:lang w:val="en-US" w:eastAsia="zh-CN"/>
        </w:rPr>
        <w:t>侍女的聊天：</w:t>
      </w:r>
    </w:p>
    <w:p w14:paraId="F199B2D1">
      <w:pPr>
        <w:bidi w:val="0"/>
        <w:jc w:val="left"/>
        <w:rPr>
          <w:rFonts w:hint="eastAsia" w:ascii="宋体" w:hAnsi="宋体" w:cs="宋体"/>
          <w:sz w:val="24"/>
          <w:szCs w:val="32"/>
          <w:lang w:val="en-US" w:eastAsia="zh-CN"/>
        </w:rPr>
      </w:pPr>
      <w:r>
        <w:rPr>
          <w:rFonts w:hint="eastAsia" w:ascii="宋体" w:hAnsi="宋体" w:eastAsia="宋体" w:cs="宋体"/>
          <w:sz w:val="24"/>
          <w:szCs w:val="32"/>
          <w:lang w:val="en-US" w:eastAsia="zh-CN"/>
        </w:rPr>
        <w:t xml:space="preserve">      关于游女的信息，询问会得知，两名游女并不是一家游女屋的游女，花小路是‘花鸟局’的游女，桃子则是‘柳</w:t>
      </w:r>
      <w:r>
        <w:rPr>
          <w:rFonts w:hint="eastAsia" w:ascii="宋体" w:hAnsi="宋体" w:cs="宋体"/>
          <w:sz w:val="24"/>
          <w:szCs w:val="32"/>
          <w:lang w:val="en-US" w:eastAsia="zh-CN"/>
        </w:rPr>
        <w:t>屋</w:t>
      </w:r>
      <w:r>
        <w:rPr>
          <w:rFonts w:hint="eastAsia" w:ascii="宋体" w:hAnsi="宋体" w:eastAsia="宋体" w:cs="宋体"/>
          <w:sz w:val="24"/>
          <w:szCs w:val="32"/>
          <w:lang w:val="en-US" w:eastAsia="zh-CN"/>
        </w:rPr>
        <w:t>’的游女。而调查员会被映夜推荐到花鸟局先进行了解</w:t>
      </w:r>
      <w:r>
        <w:rPr>
          <w:rFonts w:hint="default" w:ascii="宋体" w:hAnsi="宋体" w:cs="宋体"/>
          <w:sz w:val="24"/>
          <w:szCs w:val="32"/>
          <w:lang w:val="en-US" w:eastAsia="zh-CN"/>
        </w:rPr>
        <w:t>，理由是花鸟局的老板更好说话，已经提前交涉好了</w:t>
      </w:r>
      <w:r>
        <w:rPr>
          <w:rFonts w:hint="eastAsia" w:ascii="宋体" w:hAnsi="宋体" w:cs="宋体"/>
          <w:sz w:val="24"/>
          <w:szCs w:val="32"/>
          <w:lang w:val="en-US" w:eastAsia="zh-CN"/>
        </w:rPr>
        <w:t>。</w:t>
      </w:r>
      <w:r>
        <w:rPr>
          <w:rFonts w:hint="default" w:ascii="宋体" w:hAnsi="宋体" w:cs="宋体"/>
          <w:sz w:val="24"/>
          <w:szCs w:val="32"/>
          <w:lang w:val="en-US" w:eastAsia="zh-CN"/>
        </w:rPr>
        <w:t>（如果调查员一定要先去柳屋，那么无法提前触发</w:t>
      </w:r>
      <w:r>
        <w:rPr>
          <w:rFonts w:hint="default" w:hAnsi="宋体" w:cs="宋体"/>
          <w:sz w:val="24"/>
          <w:szCs w:val="32"/>
          <w:lang w:val="en-US" w:eastAsia="zh-CN"/>
        </w:rPr>
        <w:t>“巴斯特的祝福”，而无法进入“猫咪的幻境”。</w:t>
      </w:r>
      <w:r>
        <w:rPr>
          <w:rFonts w:hint="default" w:ascii="宋体" w:hAnsi="宋体" w:cs="宋体"/>
          <w:sz w:val="24"/>
          <w:szCs w:val="32"/>
          <w:lang w:val="en-US" w:eastAsia="zh-CN"/>
        </w:rPr>
        <w:t>）</w:t>
      </w:r>
    </w:p>
    <w:p w14:paraId="BCAE9028">
      <w:pPr>
        <w:bidi w:val="0"/>
        <w:ind w:firstLine="720" w:firstLineChars="300"/>
        <w:jc w:val="left"/>
        <w:rPr>
          <w:rFonts w:hint="eastAsia" w:ascii="宋体" w:hAnsi="宋体" w:cs="宋体"/>
          <w:sz w:val="24"/>
          <w:szCs w:val="32"/>
          <w:lang w:val="en-US" w:eastAsia="zh-CN"/>
        </w:rPr>
      </w:pPr>
      <w:r>
        <w:rPr>
          <w:rFonts w:hint="eastAsia" w:ascii="宋体" w:hAnsi="宋体" w:cs="宋体"/>
          <w:sz w:val="24"/>
          <w:szCs w:val="32"/>
          <w:lang w:val="en-US" w:eastAsia="zh-CN"/>
        </w:rPr>
        <w:t>关于客人的信息，询问会得知，映夜的恩客很多，大多都是慕名而见，其中有很多外国人，也有贵族的少爷们，如果pc和侍女们关系很好，可以告知目前最主要的客人是橘家的少爷和一名帝大教授威廉姆。</w:t>
      </w:r>
    </w:p>
    <w:p w14:paraId="FAB379C2">
      <w:pPr>
        <w:bidi w:val="0"/>
        <w:jc w:val="left"/>
        <w:rPr>
          <w:rFonts w:hint="default" w:ascii="宋体" w:hAnsi="宋体" w:cs="宋体"/>
          <w:sz w:val="24"/>
          <w:szCs w:val="32"/>
          <w:lang w:val="en-US" w:eastAsia="zh-CN"/>
        </w:rPr>
      </w:pPr>
      <w:r>
        <w:rPr>
          <w:rFonts w:hint="eastAsia" w:ascii="宋体" w:hAnsi="宋体" w:cs="宋体"/>
          <w:sz w:val="24"/>
          <w:szCs w:val="32"/>
          <w:lang w:val="en-US" w:eastAsia="zh-CN"/>
        </w:rPr>
        <w:t xml:space="preserve">      关于柿饼的信息，如果有关注到柿饼的pc通过知识检定知道市田柿子出自长野，</w:t>
      </w:r>
      <w:r>
        <w:rPr>
          <w:rFonts w:hint="eastAsia" w:ascii="宋体" w:hAnsi="宋体" w:cs="宋体"/>
          <w:b/>
          <w:bCs/>
          <w:color w:val="C00000"/>
          <w:sz w:val="24"/>
          <w:szCs w:val="32"/>
          <w:u w:val="thick"/>
          <w:lang w:val="en-US" w:eastAsia="zh-CN"/>
        </w:rPr>
        <w:t>是长野名产</w:t>
      </w:r>
      <w:r>
        <w:rPr>
          <w:rFonts w:hint="eastAsia" w:ascii="宋体" w:hAnsi="宋体" w:cs="宋体"/>
          <w:sz w:val="24"/>
          <w:szCs w:val="32"/>
          <w:lang w:val="en-US" w:eastAsia="zh-CN"/>
        </w:rPr>
        <w:t>，询问侍女会得知映夜来于长野。</w:t>
      </w:r>
      <w:r>
        <w:rPr>
          <w:rFonts w:hint="eastAsia" w:ascii="宋体" w:hAnsi="宋体" w:cs="宋体"/>
          <w:b/>
          <w:bCs/>
          <w:color w:val="C00000"/>
          <w:sz w:val="24"/>
          <w:szCs w:val="32"/>
          <w:u w:val="thick"/>
          <w:lang w:val="en-US" w:eastAsia="zh-CN"/>
        </w:rPr>
        <w:t>（证据：长野的市田柿子）</w:t>
      </w:r>
    </w:p>
    <w:p w14:paraId="A67C2D92">
      <w:pPr>
        <w:pStyle w:val="3"/>
        <w:bidi w:val="0"/>
        <w:rPr>
          <w:rFonts w:hint="eastAsia" w:ascii="楷体" w:hAnsi="楷体" w:eastAsia="楷体" w:cs="楷体"/>
          <w:color w:val="auto"/>
          <w:sz w:val="40"/>
          <w:szCs w:val="32"/>
          <w:lang w:val="en-US" w:eastAsia="zh-CN"/>
        </w:rPr>
      </w:pPr>
    </w:p>
    <w:p w14:paraId="1A5891E9">
      <w:pPr>
        <w:pStyle w:val="3"/>
        <w:bidi w:val="0"/>
        <w:rPr>
          <w:rFonts w:hint="default" w:ascii="宋体" w:hAnsi="宋体" w:cs="宋体"/>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花鸟局（注：1875年游女屋改名贷座敷）</w:t>
      </w:r>
    </w:p>
    <w:p w14:paraId="F92E0122">
      <w:pPr>
        <w:bidi w:val="0"/>
        <w:ind w:firstLine="720" w:firstLineChars="30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花鸟局本身是一家相对高档的</w:t>
      </w:r>
      <w:r>
        <w:rPr>
          <w:rFonts w:hint="eastAsia" w:ascii="宋体" w:hAnsi="宋体" w:cs="宋体"/>
          <w:sz w:val="24"/>
          <w:szCs w:val="32"/>
          <w:lang w:val="en-US" w:eastAsia="zh-CN"/>
        </w:rPr>
        <w:t>贷座敷</w:t>
      </w:r>
      <w:r>
        <w:rPr>
          <w:rFonts w:hint="eastAsia" w:ascii="宋体" w:hAnsi="宋体" w:eastAsia="宋体" w:cs="宋体"/>
          <w:sz w:val="24"/>
          <w:szCs w:val="32"/>
          <w:lang w:val="en-US" w:eastAsia="zh-CN"/>
        </w:rPr>
        <w:t>，这里四处可见妆容娇艳的游女，坐在见世之内，妩媚调笑。因为映夜的意思，调查员会被允许进入</w:t>
      </w:r>
      <w:r>
        <w:rPr>
          <w:rFonts w:hint="eastAsia" w:ascii="宋体" w:hAnsi="宋体" w:cs="宋体"/>
          <w:sz w:val="24"/>
          <w:szCs w:val="32"/>
          <w:lang w:val="en-US" w:eastAsia="zh-CN"/>
        </w:rPr>
        <w:t>贷座敷</w:t>
      </w:r>
      <w:r>
        <w:rPr>
          <w:rFonts w:hint="eastAsia" w:ascii="宋体" w:hAnsi="宋体" w:eastAsia="宋体" w:cs="宋体"/>
          <w:sz w:val="24"/>
          <w:szCs w:val="32"/>
          <w:lang w:val="en-US" w:eastAsia="zh-CN"/>
        </w:rPr>
        <w:t>，同时会安排他们调查后所的休憩的游女们。游女们衣衫不整，花枝乱颤，对于调查员的到来并不恐慌，甚至会调戏app高的调查员。这群游女会暗中得到映夜的消息，被要求不能过多地说出花小路当夜所经历的事情。</w:t>
      </w:r>
    </w:p>
    <w:p w14:paraId="09CAAFDF">
      <w:pPr>
        <w:bidi w:val="0"/>
        <w:ind w:firstLine="723" w:firstLineChars="300"/>
        <w:jc w:val="left"/>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花小路是下等的端，本身来说容貌才艺并不出众，不过局里人说花小路性格还是不错，除了经常会惹怒遣手（教导的妈妈）而被鞭笞训斥，本身还是个不错的人，询问训斥理由会得知花小路有个初恋情人一直等着她，花小路等着攒够钱能赎她出去，</w:t>
      </w:r>
      <w:r>
        <w:rPr>
          <w:rFonts w:hint="eastAsia" w:ascii="宋体" w:hAnsi="宋体" w:cs="宋体"/>
          <w:b/>
          <w:bCs/>
          <w:sz w:val="24"/>
          <w:szCs w:val="32"/>
          <w:lang w:val="en-US" w:eastAsia="zh-CN"/>
        </w:rPr>
        <w:t>她心里记挂那个男人，</w:t>
      </w:r>
      <w:r>
        <w:rPr>
          <w:rFonts w:hint="eastAsia" w:ascii="宋体" w:hAnsi="宋体" w:eastAsia="宋体" w:cs="宋体"/>
          <w:b/>
          <w:bCs/>
          <w:sz w:val="24"/>
          <w:szCs w:val="32"/>
          <w:lang w:val="en-US" w:eastAsia="zh-CN"/>
        </w:rPr>
        <w:t>也因此总是不愿意接客。</w:t>
      </w:r>
    </w:p>
    <w:p w14:paraId="37A4EA1B">
      <w:pPr>
        <w:bidi w:val="0"/>
        <w:ind w:firstLine="720" w:firstLineChars="30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询问当日的情况，大家会告诉调查员，本来花小路并不是很想接见，但是实在是那个客人出手阔绰，两</w:t>
      </w:r>
      <w:r>
        <w:rPr>
          <w:rFonts w:hint="eastAsia" w:ascii="宋体" w:hAnsi="宋体" w:cs="宋体"/>
          <w:sz w:val="24"/>
          <w:szCs w:val="32"/>
          <w:lang w:val="en-US" w:eastAsia="zh-CN"/>
        </w:rPr>
        <w:t>袋金子</w:t>
      </w:r>
      <w:r>
        <w:rPr>
          <w:rFonts w:hint="eastAsia" w:ascii="宋体" w:hAnsi="宋体" w:eastAsia="宋体" w:cs="宋体"/>
          <w:sz w:val="24"/>
          <w:szCs w:val="32"/>
          <w:lang w:val="en-US" w:eastAsia="zh-CN"/>
        </w:rPr>
        <w:t>丢下，花小路便有了赎身之资，她最终还是接待了那个客人。前几个晚上，花小路都还是挺正常的，但是总会抱怨那客人身上</w:t>
      </w:r>
      <w:r>
        <w:rPr>
          <w:rFonts w:hint="eastAsia" w:ascii="宋体" w:hAnsi="宋体" w:cs="宋体"/>
          <w:sz w:val="24"/>
          <w:szCs w:val="32"/>
          <w:lang w:val="en-US" w:eastAsia="zh-CN"/>
        </w:rPr>
        <w:t>臭</w:t>
      </w:r>
      <w:r>
        <w:rPr>
          <w:rFonts w:hint="eastAsia" w:ascii="宋体" w:hAnsi="宋体" w:eastAsia="宋体" w:cs="宋体"/>
          <w:sz w:val="24"/>
          <w:szCs w:val="32"/>
          <w:lang w:val="en-US" w:eastAsia="zh-CN"/>
        </w:rPr>
        <w:t>气太重，又孤僻古怪极了，另外说花小路偷偷看了一眼行囊，说是满满的一玻璃罐的蝴蝶。活的。游女会嘲笑是不是因为看了蝴蝶受了报应，</w:t>
      </w:r>
      <w:r>
        <w:rPr>
          <w:rFonts w:hint="eastAsia" w:ascii="宋体" w:hAnsi="宋体" w:cs="宋体"/>
          <w:sz w:val="24"/>
          <w:szCs w:val="32"/>
          <w:lang w:val="en-US" w:eastAsia="zh-CN"/>
        </w:rPr>
        <w:t>聆听成功会听到游女窃窃私语也许还是亡灵复仇呢，</w:t>
      </w:r>
      <w:r>
        <w:rPr>
          <w:rFonts w:hint="eastAsia" w:ascii="宋体" w:hAnsi="宋体" w:eastAsia="宋体" w:cs="宋体"/>
          <w:sz w:val="24"/>
          <w:szCs w:val="32"/>
          <w:lang w:val="en-US" w:eastAsia="zh-CN"/>
        </w:rPr>
        <w:t>总之态度轻浮，对于花小路的死，游女们并不当回事。</w:t>
      </w:r>
    </w:p>
    <w:p w14:paraId="D87A38BB">
      <w:pPr>
        <w:bidi w:val="0"/>
        <w:jc w:val="left"/>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 xml:space="preserve">      死者死去的格间：这里被用红色的丝线缠住房间，挂满了铃铛，且进屋后会发现木板窗板上都贴满了符纸，引路的秃（幼女妓女)会告知这是因忘八和遣手觉得出了命案不吉利，所以求了符纸和红线铃铛。进入房间后，会看到榻榻米上包括周围都非常干净，没有任何有死过人的痕迹。屋内陈设有花瓶，以及早已枯萎凋谢的彼岸花，以及花小路的三味线摆放在墙角。</w:t>
      </w:r>
    </w:p>
    <w:p w14:paraId="C7F3B8D8">
      <w:pPr>
        <w:bidi w:val="0"/>
        <w:jc w:val="left"/>
        <w:rPr>
          <w:rFonts w:hint="eastAsia" w:ascii="宋体" w:hAnsi="宋体" w:eastAsia="宋体" w:cs="宋体"/>
          <w:b/>
          <w:bCs/>
          <w:color w:val="C00000"/>
          <w:sz w:val="24"/>
          <w:szCs w:val="32"/>
          <w:highlight w:val="none"/>
          <w:u w:val="thick"/>
          <w:lang w:val="en-US" w:eastAsia="zh-CN"/>
        </w:rPr>
      </w:pPr>
      <w:r>
        <w:rPr>
          <w:rFonts w:hint="eastAsia" w:ascii="宋体" w:hAnsi="宋体" w:eastAsia="宋体" w:cs="宋体"/>
          <w:b/>
          <w:bCs/>
          <w:color w:val="C00000"/>
          <w:sz w:val="24"/>
          <w:szCs w:val="32"/>
          <w:highlight w:val="none"/>
          <w:u w:val="thick"/>
          <w:lang w:val="en-US" w:eastAsia="zh-CN"/>
        </w:rPr>
        <w:t>线索</w:t>
      </w: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33" name="图片 4" descr="IMG_256"/>
            <wp:cNvGraphicFramePr/>
            <a:graphic xmlns:a="http://schemas.openxmlformats.org/drawingml/2006/main">
              <a:graphicData uri="http://schemas.openxmlformats.org/drawingml/2006/picture">
                <pic:pic xmlns:pic="http://schemas.openxmlformats.org/drawingml/2006/picture">
                  <pic:nvPicPr>
                    <pic:cNvPr id="1033"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color w:val="C00000"/>
          <w:sz w:val="24"/>
          <w:szCs w:val="32"/>
          <w:highlight w:val="none"/>
          <w:u w:val="thick"/>
          <w:lang w:val="en-US" w:eastAsia="zh-CN"/>
        </w:rPr>
        <w:t>：</w:t>
      </w:r>
    </w:p>
    <w:p w14:paraId="2F13EEA4">
      <w:pPr>
        <w:numPr>
          <w:ilvl w:val="0"/>
          <w:numId w:val="1"/>
        </w:numPr>
        <w:bidi w:val="0"/>
        <w:jc w:val="left"/>
        <w:rPr>
          <w:rFonts w:hint="eastAsia" w:ascii="宋体" w:hAnsi="宋体" w:eastAsia="宋体" w:cs="宋体"/>
          <w:b/>
          <w:bCs/>
          <w:color w:val="C00000"/>
          <w:sz w:val="24"/>
          <w:szCs w:val="32"/>
          <w:highlight w:val="none"/>
          <w:u w:val="thick"/>
          <w:lang w:val="en-US" w:eastAsia="zh-CN"/>
        </w:rPr>
      </w:pP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9667240</wp:posOffset>
            </wp:positionH>
            <wp:positionV relativeFrom="page">
              <wp:posOffset>5949315</wp:posOffset>
            </wp:positionV>
            <wp:extent cx="1002665" cy="1524000"/>
            <wp:effectExtent l="0" t="0" r="79375" b="15240"/>
            <wp:wrapNone/>
            <wp:docPr id="1034" name="图片 4" descr="IMG_256"/>
            <wp:cNvGraphicFramePr/>
            <a:graphic xmlns:a="http://schemas.openxmlformats.org/drawingml/2006/main">
              <a:graphicData uri="http://schemas.openxmlformats.org/drawingml/2006/picture">
                <pic:pic xmlns:pic="http://schemas.openxmlformats.org/drawingml/2006/picture">
                  <pic:nvPicPr>
                    <pic:cNvPr id="1034" name="图片 4" descr="IMG_256"/>
                    <pic:cNvPicPr/>
                  </pic:nvPicPr>
                  <pic:blipFill>
                    <a:blip r:embed="rId5" cstate="print">
                      <a:grayscl/>
                      <a:lum bright="68000" contrast="-70000"/>
                    </a:blip>
                    <a:srcRect l="-997" b="-6877"/>
                    <a:stretch>
                      <a:fillRect/>
                    </a:stretch>
                  </pic:blipFill>
                  <pic:spPr>
                    <a:xfrm>
                      <a:off x="0" y="0"/>
                      <a:ext cx="1002665" cy="1523998"/>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color w:val="C00000"/>
          <w:sz w:val="24"/>
          <w:szCs w:val="32"/>
          <w:highlight w:val="none"/>
          <w:u w:val="thick"/>
          <w:lang w:val="en-US" w:eastAsia="zh-CN"/>
        </w:rPr>
        <w:t>调查榻榻米死者死去的地方会发现这里异常干净，如果真的被剖开身体，一定会有大量血液流淌出，但是却没有任何血液痕迹。对榻榻米侦察困难成功后，会发现在榻榻米上能看到十指抠进草榻的印记。</w:t>
      </w:r>
      <w:r>
        <w:rPr>
          <w:rFonts w:hint="eastAsia" w:ascii="宋体" w:hAnsi="宋体" w:cs="宋体"/>
          <w:b/>
          <w:bCs/>
          <w:color w:val="C00000"/>
          <w:sz w:val="24"/>
          <w:szCs w:val="32"/>
          <w:highlight w:val="none"/>
          <w:u w:val="thick"/>
          <w:lang w:val="en-US" w:eastAsia="zh-CN"/>
        </w:rPr>
        <w:t>（证据：草榻的印记）</w:t>
      </w:r>
    </w:p>
    <w:p w14:paraId="E26EE0BC">
      <w:pPr>
        <w:numPr>
          <w:ilvl w:val="0"/>
          <w:numId w:val="1"/>
        </w:numPr>
        <w:bidi w:val="0"/>
        <w:ind w:left="0" w:leftChars="0" w:firstLine="0" w:firstLineChars="0"/>
        <w:jc w:val="left"/>
        <w:rPr>
          <w:rFonts w:hint="eastAsia" w:ascii="宋体" w:hAnsi="宋体" w:cs="宋体"/>
          <w:b/>
          <w:bCs/>
          <w:color w:val="C00000"/>
          <w:sz w:val="24"/>
          <w:szCs w:val="32"/>
          <w:highlight w:val="none"/>
          <w:u w:val="thick"/>
          <w:lang w:val="en-US" w:eastAsia="zh-CN"/>
        </w:rPr>
      </w:pP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9647555</wp:posOffset>
            </wp:positionH>
            <wp:positionV relativeFrom="outsideMargin">
              <wp:posOffset>6040120</wp:posOffset>
            </wp:positionV>
            <wp:extent cx="1002665" cy="1524000"/>
            <wp:effectExtent l="0" t="0" r="79375" b="15240"/>
            <wp:wrapNone/>
            <wp:docPr id="1035" name="图片 5" descr="IMG_256"/>
            <wp:cNvGraphicFramePr/>
            <a:graphic xmlns:a="http://schemas.openxmlformats.org/drawingml/2006/main">
              <a:graphicData uri="http://schemas.openxmlformats.org/drawingml/2006/picture">
                <pic:pic xmlns:pic="http://schemas.openxmlformats.org/drawingml/2006/picture">
                  <pic:nvPicPr>
                    <pic:cNvPr id="1035" name="图片 5" descr="IMG_256"/>
                    <pic:cNvPicPr/>
                  </pic:nvPicPr>
                  <pic:blipFill>
                    <a:blip r:embed="rId5" cstate="print">
                      <a:grayscl/>
                      <a:lum bright="68000" contrast="-70000"/>
                    </a:blip>
                    <a:srcRect l="-997" b="-6877"/>
                    <a:stretch>
                      <a:fillRect/>
                    </a:stretch>
                  </pic:blipFill>
                  <pic:spPr>
                    <a:xfrm>
                      <a:off x="0" y="0"/>
                      <a:ext cx="1002665" cy="1523998"/>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color w:val="C00000"/>
          <w:sz w:val="24"/>
          <w:szCs w:val="32"/>
          <w:highlight w:val="none"/>
          <w:u w:val="thick"/>
          <w:lang w:val="en-US" w:eastAsia="zh-CN"/>
        </w:rPr>
        <w:t>而在调查案桌时，侦察成功会在案桌隐蔽下发现一枚花瓣片</w:t>
      </w:r>
      <w:r>
        <w:rPr>
          <w:rFonts w:hint="eastAsia" w:ascii="宋体" w:hAnsi="宋体" w:cs="宋体"/>
          <w:b/>
          <w:bCs/>
          <w:color w:val="C00000"/>
          <w:sz w:val="24"/>
          <w:szCs w:val="32"/>
          <w:highlight w:val="none"/>
          <w:u w:val="thick"/>
          <w:lang w:val="en-US" w:eastAsia="zh-CN"/>
        </w:rPr>
        <w:t>（花簪）</w:t>
      </w:r>
      <w:r>
        <w:rPr>
          <w:rFonts w:hint="eastAsia" w:ascii="宋体" w:hAnsi="宋体" w:eastAsia="宋体" w:cs="宋体"/>
          <w:b/>
          <w:bCs/>
          <w:color w:val="C00000"/>
          <w:sz w:val="24"/>
          <w:szCs w:val="32"/>
          <w:highlight w:val="none"/>
          <w:u w:val="thick"/>
          <w:lang w:val="en-US" w:eastAsia="zh-CN"/>
        </w:rPr>
        <w:t>，断裂掉的木漆花瓣看起来是什么首饰上的。调查案桌上彼岸花可以</w:t>
      </w:r>
      <w:r>
        <w:rPr>
          <w:rFonts w:hint="eastAsia" w:ascii="宋体" w:hAnsi="宋体" w:cs="宋体"/>
          <w:b/>
          <w:bCs/>
          <w:color w:val="C00000"/>
          <w:sz w:val="24"/>
          <w:szCs w:val="32"/>
          <w:highlight w:val="none"/>
          <w:u w:val="thick"/>
          <w:lang w:val="en-US" w:eastAsia="zh-CN"/>
        </w:rPr>
        <w:t>估价</w:t>
      </w:r>
      <w:r>
        <w:rPr>
          <w:rFonts w:hint="eastAsia" w:ascii="宋体" w:hAnsi="宋体" w:eastAsia="宋体" w:cs="宋体"/>
          <w:b/>
          <w:bCs/>
          <w:color w:val="C00000"/>
          <w:sz w:val="24"/>
          <w:szCs w:val="32"/>
          <w:highlight w:val="none"/>
          <w:u w:val="thick"/>
          <w:lang w:val="en-US" w:eastAsia="zh-CN"/>
        </w:rPr>
        <w:t>检定，得知彼岸花的花瓶看起来颇为名贵，与屋内陈设不符。询问会得知，这是映夜送来的</w:t>
      </w:r>
      <w:r>
        <w:rPr>
          <w:rFonts w:hint="eastAsia" w:ascii="宋体" w:hAnsi="宋体" w:cs="宋体"/>
          <w:b/>
          <w:bCs/>
          <w:color w:val="C00000"/>
          <w:sz w:val="24"/>
          <w:szCs w:val="32"/>
          <w:highlight w:val="none"/>
          <w:u w:val="thick"/>
          <w:lang w:val="en-US" w:eastAsia="zh-CN"/>
        </w:rPr>
        <w:t>花瓶。（证据:</w:t>
      </w:r>
      <w:r>
        <w:rPr>
          <w:rFonts w:hint="eastAsia" w:ascii="宋体" w:hAnsi="宋体" w:cs="宋体"/>
          <w:b/>
          <w:bCs/>
          <w:color w:val="C00000"/>
          <w:sz w:val="32"/>
          <w:szCs w:val="32"/>
          <w:highlight w:val="none"/>
          <w:u w:val="thick"/>
          <w:lang w:val="en-US" w:eastAsia="zh-CN"/>
        </w:rPr>
        <w:t>断裂</w:t>
      </w:r>
      <w:r>
        <w:rPr>
          <w:rFonts w:hint="eastAsia" w:ascii="宋体" w:hAnsi="宋体" w:cs="宋体"/>
          <w:b/>
          <w:bCs/>
          <w:color w:val="C00000"/>
          <w:sz w:val="24"/>
          <w:szCs w:val="32"/>
          <w:highlight w:val="none"/>
          <w:u w:val="thick"/>
          <w:lang w:val="en-US" w:eastAsia="zh-CN"/>
        </w:rPr>
        <w:t>的木漆花瓣片)</w:t>
      </w:r>
    </w:p>
    <w:p w14:paraId="A88CC2CB">
      <w:pPr>
        <w:numPr>
          <w:ilvl w:val="0"/>
          <w:numId w:val="1"/>
        </w:numPr>
        <w:bidi w:val="0"/>
        <w:ind w:left="0" w:leftChars="0" w:firstLine="0" w:firstLineChars="0"/>
        <w:jc w:val="left"/>
        <w:rPr>
          <w:rFonts w:hint="eastAsia" w:ascii="宋体" w:hAnsi="宋体" w:cs="宋体"/>
          <w:b/>
          <w:bCs/>
          <w:color w:val="C00000"/>
          <w:sz w:val="24"/>
          <w:szCs w:val="32"/>
          <w:highlight w:val="none"/>
          <w:u w:val="thick"/>
          <w:lang w:val="en-US" w:eastAsia="zh-CN"/>
        </w:rPr>
      </w:pPr>
      <w:r>
        <w:rPr>
          <w:rFonts w:hint="eastAsia" w:ascii="宋体" w:hAnsi="宋体" w:eastAsia="宋体" w:cs="宋体"/>
          <w:b/>
          <w:bCs/>
          <w:color w:val="C00000"/>
          <w:sz w:val="24"/>
          <w:szCs w:val="32"/>
          <w:highlight w:val="none"/>
          <w:u w:val="thick"/>
          <w:lang w:val="en-US" w:eastAsia="zh-CN"/>
        </w:rPr>
        <w:t>调查符纸铃铛，可以通过一个神秘学或教育极难检定，知道是安魂用的。再过一个侦察困难检定，会在繁杂的符文里发现一张</w:t>
      </w:r>
      <w:r>
        <w:rPr>
          <w:rFonts w:hint="eastAsia" w:ascii="宋体" w:hAnsi="宋体" w:cs="宋体"/>
          <w:b/>
          <w:bCs/>
          <w:color w:val="C00000"/>
          <w:sz w:val="24"/>
          <w:szCs w:val="32"/>
          <w:highlight w:val="none"/>
          <w:u w:val="thick"/>
          <w:lang w:val="en-US" w:eastAsia="zh-CN"/>
        </w:rPr>
        <w:t>黑</w:t>
      </w:r>
      <w:r>
        <w:rPr>
          <w:rFonts w:hint="eastAsia" w:ascii="宋体" w:hAnsi="宋体" w:eastAsia="宋体" w:cs="宋体"/>
          <w:b/>
          <w:bCs/>
          <w:color w:val="C00000"/>
          <w:sz w:val="24"/>
          <w:szCs w:val="32"/>
          <w:highlight w:val="none"/>
          <w:u w:val="thick"/>
          <w:lang w:val="en-US" w:eastAsia="zh-CN"/>
        </w:rPr>
        <w:t>色花押的符文。见到这个花押，秃会非常惶恐地表现出来</w:t>
      </w:r>
      <w:r>
        <w:rPr>
          <w:rFonts w:hint="eastAsia" w:ascii="宋体" w:hAnsi="宋体" w:cs="宋体"/>
          <w:b/>
          <w:bCs/>
          <w:color w:val="C00000"/>
          <w:sz w:val="32"/>
          <w:szCs w:val="32"/>
          <w:highlight w:val="none"/>
          <w:u w:val="thick"/>
          <w:lang w:eastAsia="zh-CN"/>
        </w:rPr>
        <w:t>。</w:t>
      </w:r>
      <w:r>
        <w:rPr>
          <w:rFonts w:hint="eastAsia" w:ascii="宋体" w:hAnsi="宋体" w:eastAsia="宋体" w:cs="宋体"/>
          <w:b/>
          <w:bCs/>
          <w:color w:val="C00000"/>
          <w:sz w:val="24"/>
          <w:szCs w:val="32"/>
          <w:highlight w:val="none"/>
          <w:u w:val="thick"/>
          <w:lang w:val="en-US" w:eastAsia="zh-CN"/>
        </w:rPr>
        <w:t>成</w:t>
      </w:r>
      <w:r>
        <w:rPr>
          <w:rFonts w:hint="eastAsia" w:ascii="宋体" w:hAnsi="宋体" w:cs="宋体"/>
          <w:b/>
          <w:bCs/>
          <w:color w:val="C00000"/>
          <w:sz w:val="24"/>
          <w:szCs w:val="32"/>
          <w:highlight w:val="none"/>
          <w:u w:val="thick"/>
          <w:lang w:val="en-US" w:eastAsia="zh-CN"/>
        </w:rPr>
        <w:t>功交涉，她会告诉你们，在吉原以前有一个叫蝴蝶的游女，蝴蝶本是贵族人家的侍女，后来得见了一位华族公子，二人倾心彼此，奈何公子早有婚约，公子欲与蝴蝶私奔，蝴蝶痴心信了，在私奔当夜，却被公子背叛，被主人家打得半死送进了吉原为妓，而那公子却不知当时蝴蝶已有身孕多时，此</w:t>
      </w:r>
      <w:r>
        <w:rPr>
          <w:rFonts w:hint="eastAsia" w:ascii="宋体" w:hAnsi="宋体" w:eastAsia="宋体" w:cs="宋体"/>
          <w:b/>
          <w:bCs/>
          <w:color w:val="C00000"/>
          <w:sz w:val="24"/>
          <w:szCs w:val="32"/>
          <w:highlight w:val="none"/>
          <w:u w:val="thick"/>
          <w:lang w:val="en-US" w:eastAsia="zh-CN"/>
        </w:rPr>
        <w:t>番流离必</w:t>
      </w: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36" name="图片 4" descr="IMG_256"/>
            <wp:cNvGraphicFramePr/>
            <a:graphic xmlns:a="http://schemas.openxmlformats.org/drawingml/2006/main">
              <a:graphicData uri="http://schemas.openxmlformats.org/drawingml/2006/picture">
                <pic:pic xmlns:pic="http://schemas.openxmlformats.org/drawingml/2006/picture">
                  <pic:nvPicPr>
                    <pic:cNvPr id="1036"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eastAsia="宋体" w:cs="宋体"/>
          <w:b/>
          <w:bCs/>
          <w:color w:val="C00000"/>
          <w:sz w:val="24"/>
          <w:szCs w:val="32"/>
          <w:highlight w:val="none"/>
          <w:u w:val="thick"/>
          <w:lang w:val="en-US" w:eastAsia="zh-CN"/>
        </w:rPr>
        <w:t>然小产了。小产后，</w:t>
      </w:r>
      <w:r>
        <w:rPr>
          <w:rFonts w:hint="eastAsia" w:ascii="宋体" w:hAnsi="宋体" w:cs="宋体"/>
          <w:b/>
          <w:bCs/>
          <w:color w:val="C00000"/>
          <w:sz w:val="24"/>
          <w:szCs w:val="32"/>
          <w:highlight w:val="none"/>
          <w:u w:val="thick"/>
          <w:lang w:val="en-US" w:eastAsia="zh-CN"/>
        </w:rPr>
        <w:t>不堪受辱的</w:t>
      </w:r>
      <w:r>
        <w:rPr>
          <w:rFonts w:hint="eastAsia" w:ascii="宋体" w:hAnsi="宋体" w:eastAsia="宋体" w:cs="宋体"/>
          <w:b/>
          <w:bCs/>
          <w:color w:val="C00000"/>
          <w:sz w:val="24"/>
          <w:szCs w:val="32"/>
          <w:highlight w:val="none"/>
          <w:u w:val="thick"/>
          <w:lang w:val="en-US" w:eastAsia="zh-CN"/>
        </w:rPr>
        <w:t>蝴蝶便疯了</w:t>
      </w:r>
      <w:r>
        <w:rPr>
          <w:rFonts w:hint="eastAsia" w:ascii="宋体" w:hAnsi="宋体" w:cs="宋体"/>
          <w:b/>
          <w:bCs/>
          <w:color w:val="C00000"/>
          <w:sz w:val="24"/>
          <w:szCs w:val="32"/>
          <w:highlight w:val="none"/>
          <w:u w:val="thick"/>
          <w:lang w:val="en-US" w:eastAsia="zh-CN"/>
        </w:rPr>
        <w:t>，吃了许多蝴蝶中毒而死，死后腹内都是蝴蝶，身上也爬满了蝴蝶。也因此，如今吉原内都有人在怀疑是亡灵作祟。而秃也会惊恐的表示这一定是亡灵作祟。（证据:蝴蝶画押的符文）</w:t>
      </w:r>
    </w:p>
    <w:p w14:paraId="E050E50A">
      <w:pPr>
        <w:numPr>
          <w:ilvl w:val="0"/>
          <w:numId w:val="1"/>
        </w:numPr>
        <w:bidi w:val="0"/>
        <w:ind w:left="0" w:leftChars="0" w:firstLine="0" w:firstLineChars="0"/>
        <w:jc w:val="left"/>
        <w:rPr>
          <w:rFonts w:hint="default" w:ascii="宋体" w:hAnsi="宋体" w:cs="宋体"/>
          <w:b/>
          <w:bCs/>
          <w:color w:val="C0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调查三味线，会在墙角看到花小路的三味线，这是用猫皮做的三味线，拥有相当优美的音色，拥有音乐技能的调查员可以弹奏，成功弹奏出音乐的时候会受猫灵引导灵感成功会见到死去的花小路的残魂。和花小路残魂沟通会发现花小路一直喃喃着“蝴蝶”，在询问死因时，花小路的残魂就会哭起来，回忆起自己已经死去的幽魂想起来自己死前的场景（场景会直接代入进调查员的感知）。她在抱着三味线弹奏的时候，那个可怕的男人从背后杀了她，一击致死，然后花小路就悠悠然成为了一缕幽魂寄宿在被血液沾染上的三味线上，目睹着自己被开膛破肚的惨状，男人打开了蝴蝶罐子，那些鲜活的蝴蝶吸食了血液后，钻进死去的尸体内，从身体内出现了血红与浓黑色交缠弥漫的腥雾，蝴蝶随即死去。那个男人把内脏装进罐子中后潇洒离开。回忆起这一切场景的花小路残魂会在恳求调查员帮助她找到那个杀了她的凶手以及帮她去找到她的初恋情人后消散，但是猫灵则会在调查员身上留下一个猫爪的痕迹，拥有这个痕迹（位置不一定）在接下来的模组时间内可以抵挡一次致命伤害，恢复过来神思，面对着案发现场。进入了幻梦之境目睹死者惨状者 San check 1d3/1d6。（证据：死者的遗梦）</w:t>
      </w:r>
    </w:p>
    <w:p w14:paraId="A5EECADD">
      <w:pPr>
        <w:numPr>
          <w:ilvl w:val="0"/>
          <w:numId w:val="0"/>
        </w:numPr>
        <w:bidi w:val="0"/>
        <w:ind w:leftChars="0" w:firstLine="720" w:firstLineChars="300"/>
        <w:jc w:val="left"/>
        <w:rPr>
          <w:rFonts w:hint="eastAsia"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调查完房间后，秃会邀请调查员们去见花鸟局的遣手，遣手妈妈是一个浓妆艳抹的中年女子，</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37" name="图片 4" descr="IMG_256"/>
            <wp:cNvGraphicFramePr/>
            <a:graphic xmlns:a="http://schemas.openxmlformats.org/drawingml/2006/main">
              <a:graphicData uri="http://schemas.openxmlformats.org/drawingml/2006/picture">
                <pic:pic xmlns:pic="http://schemas.openxmlformats.org/drawingml/2006/picture">
                  <pic:nvPicPr>
                    <pic:cNvPr id="1037"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val="0"/>
          <w:bCs w:val="0"/>
          <w:color w:val="auto"/>
          <w:sz w:val="24"/>
          <w:szCs w:val="32"/>
          <w:lang w:val="en-US" w:eastAsia="zh-CN"/>
        </w:rPr>
        <w:t>穿着苏芳色的茶纹和服，梳着高高的髻，浮艳的尘霜让这个中年女子显得略显做作却又凌厉，是调弄风月的高手。遣手名叫‘鹦鹉’，也曾是上三届出名的花魁，如今也有许多恩客会特意拜见她，不过其本人并不营业了，只是照顾那些老顾客才偶尔做一做皮肉买卖。鹦鹉要见调查员就是希望能尽早给出一个合理的死亡解释，事实上她并不在意花小路到底是怎么死的，她更在意什么时候可以重新营业，也许会给调查员们一种过分贪财的坏印象，但这并不是因为其不通人情，相反，鹦鹉是深切知道如</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9646285</wp:posOffset>
            </wp:positionH>
            <wp:positionV relativeFrom="page">
              <wp:posOffset>6003925</wp:posOffset>
            </wp:positionV>
            <wp:extent cx="1002665" cy="1524000"/>
            <wp:effectExtent l="0" t="0" r="79375" b="15240"/>
            <wp:wrapNone/>
            <wp:docPr id="1038" name="图片 4" descr="IMG_256"/>
            <wp:cNvGraphicFramePr/>
            <a:graphic xmlns:a="http://schemas.openxmlformats.org/drawingml/2006/main">
              <a:graphicData uri="http://schemas.openxmlformats.org/drawingml/2006/picture">
                <pic:pic xmlns:pic="http://schemas.openxmlformats.org/drawingml/2006/picture">
                  <pic:nvPicPr>
                    <pic:cNvPr id="1038"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val="0"/>
          <w:bCs w:val="0"/>
          <w:color w:val="auto"/>
          <w:sz w:val="24"/>
          <w:szCs w:val="32"/>
          <w:lang w:val="en-US" w:eastAsia="zh-CN"/>
        </w:rPr>
        <w:t>果花鸟局无法正常营业，那么花鸟局里的游女们便无法谋生，乃至于不得不沦落到更凄惨的下场，而她对花小路的刻薄也是因此，比起相信不知何时才会出现拯救的初恋情人这样的泡沫幻影，不如认命地好好活在眼前，为自己牟利。</w:t>
      </w:r>
    </w:p>
    <w:p w14:paraId="C37E64D7">
      <w:pPr>
        <w:numPr>
          <w:ilvl w:val="0"/>
          <w:numId w:val="0"/>
        </w:numPr>
        <w:bidi w:val="0"/>
        <w:ind w:leftChars="0" w:firstLine="720" w:firstLineChars="300"/>
        <w:jc w:val="left"/>
        <w:rPr>
          <w:rFonts w:hint="eastAsia"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如果调查员们当着别的游女们表露出对于鹦鹉的不满与偏见，妓女们会一反之前热情地态度显得冷漠与嫌恶。</w:t>
      </w:r>
    </w:p>
    <w:p w14:paraId="14E46F09">
      <w:pPr>
        <w:numPr>
          <w:ilvl w:val="0"/>
          <w:numId w:val="0"/>
        </w:numPr>
        <w:bidi w:val="0"/>
        <w:ind w:leftChars="0" w:firstLine="720" w:firstLineChars="300"/>
        <w:jc w:val="left"/>
        <w:rPr>
          <w:rFonts w:hint="eastAsia"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鹦鹉也会告知调查员们，花小路的身世，她本是工匠之女，只是父亲早亡，继母贪财将她卖给了当地的财主，而性情刚烈的花小路不得财主欢心，又被转手卖进了花街。而她的初恋情人则是他父亲的学徒，如今也在东京开了一家手工店，并且把地址给了调查员们。此处调查员们可能分成两种选择：前往柳屋或者去找初恋情人。</w:t>
      </w:r>
    </w:p>
    <w:p w14:paraId="0EB960A2">
      <w:pPr>
        <w:pStyle w:val="3"/>
        <w:bidi w:val="0"/>
        <w:rPr>
          <w:rFonts w:hint="eastAsia" w:ascii="楷体" w:hAnsi="楷体" w:eastAsia="楷体" w:cs="楷体"/>
          <w:color w:val="auto"/>
          <w:sz w:val="40"/>
          <w:szCs w:val="32"/>
          <w:lang w:val="en-US" w:eastAsia="zh-CN"/>
        </w:rPr>
      </w:pPr>
    </w:p>
    <w:p w14:paraId="45BF8C28">
      <w:pPr>
        <w:pStyle w:val="3"/>
        <w:bidi w:val="0"/>
        <w:rPr>
          <w:rFonts w:hint="eastAsia" w:ascii="楷体" w:hAnsi="楷体" w:eastAsia="楷体" w:cs="楷体"/>
          <w:color w:val="auto"/>
          <w:sz w:val="40"/>
          <w:szCs w:val="32"/>
          <w:lang w:val="en-US" w:eastAsia="zh-CN"/>
        </w:rPr>
      </w:pPr>
    </w:p>
    <w:p w14:paraId="4770B6FC">
      <w:pPr>
        <w:pStyle w:val="3"/>
        <w:bidi w:val="0"/>
        <w:rPr>
          <w:rFonts w:hint="eastAsia" w:ascii="汉仪迪升英雄体W" w:hAnsi="汉仪迪升英雄体W" w:eastAsia="汉仪迪升英雄体W" w:cs="汉仪迪升英雄体W"/>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柳屋</w:t>
      </w:r>
    </w:p>
    <w:p w14:paraId="F9FA2FB8">
      <w:pPr>
        <w:numPr>
          <w:ilvl w:val="0"/>
          <w:numId w:val="0"/>
        </w:numPr>
        <w:bidi w:val="0"/>
        <w:ind w:leftChars="0" w:firstLine="720" w:firstLineChars="300"/>
        <w:jc w:val="left"/>
        <w:rPr>
          <w:rFonts w:hint="eastAsia"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柳屋则在花街深处，地理位置来说远不如花鸟局的优越，而且这里的装潢风格也颇为老旧，店门口也没有太多的恩客进出，白天来屋子里目前并没有正式营业，这里比起花鸟局来说要寂静太多了，很快就会有调查员们意识到这里的游女大多都是年级比较大的游女了。而面对游女们调查员们会发现这里的游女似乎对于死人这件事没有多大的情绪，似乎很平淡，而且这里的人坚信是蝴蝶索命，但是并不会阻拦调查员调查。</w:t>
      </w:r>
    </w:p>
    <w:p w14:paraId="B0CDDD0B">
      <w:pPr>
        <w:numPr>
          <w:ilvl w:val="0"/>
          <w:numId w:val="0"/>
        </w:numPr>
        <w:bidi w:val="0"/>
        <w:ind w:leftChars="0" w:firstLine="720" w:firstLineChars="300"/>
        <w:jc w:val="left"/>
        <w:rPr>
          <w:rFonts w:hint="eastAsia"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（造成他们这样的原因是因为传说中的蝴蝶是柳屋的前身‘绵之屋’的人，一直绵之屋都有流传蝴蝶索</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39" name="图片 4" descr="IMG_256"/>
            <wp:cNvGraphicFramePr/>
            <a:graphic xmlns:a="http://schemas.openxmlformats.org/drawingml/2006/main">
              <a:graphicData uri="http://schemas.openxmlformats.org/drawingml/2006/picture">
                <pic:pic xmlns:pic="http://schemas.openxmlformats.org/drawingml/2006/picture">
                  <pic:nvPicPr>
                    <pic:cNvPr id="1039"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val="0"/>
          <w:bCs w:val="0"/>
          <w:color w:val="auto"/>
          <w:sz w:val="24"/>
          <w:szCs w:val="32"/>
          <w:lang w:val="en-US" w:eastAsia="zh-CN"/>
        </w:rPr>
        <w:t>命的消息，另外一点就是柳屋因为生老病死的游女太多了，大多游女都身患疾病，所以对于死亡没有什么畏惧）</w:t>
      </w:r>
    </w:p>
    <w:p w14:paraId="5DACE856">
      <w:pPr>
        <w:numPr>
          <w:ilvl w:val="0"/>
          <w:numId w:val="0"/>
        </w:numPr>
        <w:bidi w:val="0"/>
        <w:ind w:leftChars="0" w:firstLine="964" w:firstLineChars="300"/>
        <w:jc w:val="left"/>
        <w:rPr>
          <w:rFonts w:hint="eastAsia" w:ascii="宋体" w:hAnsi="宋体" w:cs="宋体"/>
          <w:b w:val="0"/>
          <w:bCs w:val="0"/>
          <w:color w:val="auto"/>
          <w:sz w:val="24"/>
          <w:szCs w:val="32"/>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9639300</wp:posOffset>
            </wp:positionH>
            <wp:positionV relativeFrom="page">
              <wp:posOffset>6038215</wp:posOffset>
            </wp:positionV>
            <wp:extent cx="1002665" cy="1524000"/>
            <wp:effectExtent l="0" t="0" r="79375" b="15240"/>
            <wp:wrapNone/>
            <wp:docPr id="1040" name="图片 4" descr="IMG_256"/>
            <wp:cNvGraphicFramePr/>
            <a:graphic xmlns:a="http://schemas.openxmlformats.org/drawingml/2006/main">
              <a:graphicData uri="http://schemas.openxmlformats.org/drawingml/2006/picture">
                <pic:pic xmlns:pic="http://schemas.openxmlformats.org/drawingml/2006/picture">
                  <pic:nvPicPr>
                    <pic:cNvPr id="1040"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val="0"/>
          <w:bCs w:val="0"/>
          <w:color w:val="auto"/>
          <w:sz w:val="24"/>
          <w:szCs w:val="32"/>
          <w:lang w:val="en-US" w:eastAsia="zh-CN"/>
        </w:rPr>
        <w:t>柳屋的游女会直接带调查员去见柳屋老板，柳屋的老板叫做柳生一智，柳生是个略显得高壮的中年男子，个头高大，穿着并不合身的西装，言辞颇为犀利刻薄，柳生是继承的柳屋，自己本人受兰学影响，很不屑于这些皮肉生意，是比较常见的当年的时代青年，有想法却缺乏行动力，对于影响力（信誉）或者特殊职业(作家/军人/政府官员/富商等）比较高的调查员会表现出比较亲近。</w:t>
      </w:r>
    </w:p>
    <w:p w14:paraId="F65EEC29">
      <w:pPr>
        <w:numPr>
          <w:ilvl w:val="0"/>
          <w:numId w:val="0"/>
        </w:numPr>
        <w:bidi w:val="0"/>
        <w:ind w:leftChars="0" w:firstLine="720" w:firstLineChars="300"/>
        <w:jc w:val="left"/>
        <w:rPr>
          <w:rFonts w:hint="default"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询问柳生关于桃子的事，柳生会告诉调查员，桃子是柳屋培养的番头新造，本身相貌甜美，于歌舞天赋不高，但举止活泼。因为番头新造一般是无法营业的，所以缺钱的桃子在偷偷接客，却没想到接了这样的客人。柳生一智会表示十分遗憾，桃子本是有前途的游女。桃子死亡的事情对于柳屋来说也是打击，不过柳生不是很在意，他甚至已经在寻找下家准备卖掉柳屋。桃子是孤儿被丢到花街，被柳屋的游女捡回来养大，她在柳屋算是很受宠了，也因此有些性子骄傲，总想要做到最好的程度。关于蝴蝶复仇的言论，柳生一智会表现出无奈的反应，他本人并不信鬼神，但是流言蜚语太多，交涉成功的话，真实故事他会解释为蝴蝶是柳屋的前身‘绵之屋’的游女，也是柳生的祖父柳生并一郎从贵族夫人手里买回来的。不过没想到的是买来的时候蝴蝶竟然已经怀有了身孕，根本没办法接客，甚至于因为打击过大，蝴蝶生产时晕厥生下来死胎，随后蝴蝶就疯了，然后在某一天吃掉了许多蝴蝶，然后死亡了。柳生会告诉调查员们，</w:t>
      </w:r>
      <w:r>
        <w:rPr>
          <w:rFonts w:hint="eastAsia" w:ascii="宋体" w:hAnsi="宋体" w:cs="宋体"/>
          <w:b/>
          <w:bCs/>
          <w:color w:val="auto"/>
          <w:sz w:val="24"/>
          <w:szCs w:val="32"/>
          <w:lang w:val="en-US" w:eastAsia="zh-CN"/>
        </w:rPr>
        <w:t>蝴蝶据说是有个姐妹</w:t>
      </w:r>
      <w:r>
        <w:rPr>
          <w:rFonts w:hint="eastAsia" w:ascii="宋体" w:hAnsi="宋体" w:cs="宋体"/>
          <w:b w:val="0"/>
          <w:bCs w:val="0"/>
          <w:color w:val="auto"/>
          <w:sz w:val="24"/>
          <w:szCs w:val="32"/>
          <w:lang w:val="en-US" w:eastAsia="zh-CN"/>
        </w:rPr>
        <w:t>。然后柳生就什么都不知道了。关于买卖蝴蝶的贵族夫人，</w:t>
      </w:r>
      <w:r>
        <w:rPr>
          <w:rFonts w:hint="eastAsia" w:ascii="宋体" w:hAnsi="宋体" w:cs="宋体"/>
          <w:b/>
          <w:bCs/>
          <w:color w:val="auto"/>
          <w:sz w:val="24"/>
          <w:szCs w:val="32"/>
          <w:lang w:val="en-US" w:eastAsia="zh-CN"/>
        </w:rPr>
        <w:t>柳生会在得到一定好处后才告诉是橘家的夫人</w:t>
      </w:r>
      <w:r>
        <w:rPr>
          <w:rFonts w:hint="eastAsia" w:ascii="宋体" w:hAnsi="宋体" w:cs="宋体"/>
          <w:b w:val="0"/>
          <w:bCs w:val="0"/>
          <w:color w:val="auto"/>
          <w:sz w:val="24"/>
          <w:szCs w:val="32"/>
          <w:lang w:val="en-US" w:eastAsia="zh-CN"/>
        </w:rPr>
        <w:t>。</w:t>
      </w:r>
    </w:p>
    <w:p w14:paraId="A5F2E0EE">
      <w:pPr>
        <w:numPr>
          <w:ilvl w:val="0"/>
          <w:numId w:val="0"/>
        </w:numPr>
        <w:bidi w:val="0"/>
        <w:ind w:leftChars="0" w:firstLine="720" w:firstLineChars="300"/>
        <w:jc w:val="left"/>
        <w:rPr>
          <w:rFonts w:hint="default"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调查死者桃子的房间：整个房间也是和花小路那边一样，洁净，没有血迹，甚至都没有什么痕迹，屋内陈设着许多妆饰品，养着一壶金鱼。</w:t>
      </w:r>
    </w:p>
    <w:p w14:paraId="6D7809F5">
      <w:pPr>
        <w:numPr>
          <w:ilvl w:val="0"/>
          <w:numId w:val="0"/>
        </w:numPr>
        <w:bidi w:val="0"/>
        <w:jc w:val="left"/>
        <w:rPr>
          <w:rFonts w:hint="eastAsia" w:ascii="宋体" w:hAnsi="宋体" w:cs="宋体"/>
          <w:b/>
          <w:bCs/>
          <w:color w:val="C0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线索：</w:t>
      </w:r>
    </w:p>
    <w:p w14:paraId="56E7A967">
      <w:pPr>
        <w:numPr>
          <w:ilvl w:val="0"/>
          <w:numId w:val="2"/>
        </w:numPr>
        <w:bidi w:val="0"/>
        <w:jc w:val="left"/>
        <w:rPr>
          <w:rFonts w:hint="eastAsia" w:ascii="宋体" w:hAnsi="宋体" w:cs="宋体"/>
          <w:b/>
          <w:bCs/>
          <w:color w:val="C0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和其他游女对话会得知桃子曾对蝴蝶的传闻不屑一顾，而且认为死去的蝴蝶是太过懦弱愚蠢了，比起孩子和情爱，更执着于权名才是正确的选择。不少游女会认为正是因为桃子这种言辞招来了杀身之祸。（证据:游女的私闻）</w:t>
      </w:r>
    </w:p>
    <w:p w14:paraId="82DD39CA">
      <w:pPr>
        <w:numPr>
          <w:ilvl w:val="0"/>
          <w:numId w:val="2"/>
        </w:numPr>
        <w:bidi w:val="0"/>
        <w:ind w:left="0" w:leftChars="0" w:firstLine="0" w:firstLineChars="0"/>
        <w:jc w:val="left"/>
        <w:rPr>
          <w:rFonts w:hint="eastAsia" w:ascii="宋体" w:hAnsi="宋体" w:cs="宋体"/>
          <w:b/>
          <w:bCs/>
          <w:color w:val="C0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调</w:t>
      </w: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41" name="图片 4" descr="IMG_256"/>
            <wp:cNvGraphicFramePr/>
            <a:graphic xmlns:a="http://schemas.openxmlformats.org/drawingml/2006/main">
              <a:graphicData uri="http://schemas.openxmlformats.org/drawingml/2006/picture">
                <pic:pic xmlns:pic="http://schemas.openxmlformats.org/drawingml/2006/picture">
                  <pic:nvPicPr>
                    <pic:cNvPr id="1041"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bCs/>
          <w:color w:val="C00000"/>
          <w:sz w:val="24"/>
          <w:szCs w:val="32"/>
          <w:highlight w:val="none"/>
          <w:u w:val="thick"/>
          <w:lang w:val="en-US" w:eastAsia="zh-CN"/>
        </w:rPr>
        <w:t>查妆饰匣子的话会在一个成功的困难侦察下发现一支完整的木漆花簪，花簪上面是一朵蓓蕾。成功的植物学自然学会得知，这是棠棣花，一个教育困难会得知中国有首诗词：“棠棣之花，灼灼其华。”（证据：木漆棠棣蓓蕾花簪)</w:t>
      </w:r>
    </w:p>
    <w:p w14:paraId="B0265DD3">
      <w:pPr>
        <w:numPr>
          <w:ilvl w:val="0"/>
          <w:numId w:val="2"/>
        </w:numPr>
        <w:bidi w:val="0"/>
        <w:ind w:left="0" w:leftChars="0" w:firstLine="0" w:firstLineChars="0"/>
        <w:jc w:val="left"/>
        <w:rPr>
          <w:rFonts w:hint="eastAsia" w:ascii="宋体" w:hAnsi="宋体" w:cs="宋体"/>
          <w:b/>
          <w:bCs/>
          <w:color w:val="C0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调查金鱼，灿烂的绯红金鱼不知疲倦的游动着，灵感成功会看见一只小猫从调查员身上蹦出来，伸爪子去钩金鱼，随即，调查员会看到一个隐约的人形，她的脸庞看不清，但是却端坐在屋中，簪上了那蓓蕾木簪，然后拿出一玻璃罐的蝴蝶，伸手进去拿出一只又一只的蝴蝶，塞进了嘴中，蝴蝶爬满了那模糊的人形，调查员甚至无法分清那是那个人在吃蝴蝶还是蝴蝶在吃这个人。Sancheck c1d3/1d6（证据:幻境的蝴蝶）</w:t>
      </w:r>
    </w:p>
    <w:p w14:paraId="9F8D2335">
      <w:pPr>
        <w:widowControl w:val="0"/>
        <w:numPr>
          <w:ilvl w:val="0"/>
          <w:numId w:val="2"/>
        </w:numPr>
        <w:bidi w:val="0"/>
        <w:ind w:left="0" w:leftChars="0" w:firstLine="0" w:firstLineChars="0"/>
        <w:jc w:val="left"/>
        <w:rPr>
          <w:rFonts w:hint="eastAsia" w:ascii="宋体" w:hAnsi="宋体" w:cs="宋体"/>
          <w:b w:val="0"/>
          <w:bCs w:val="0"/>
          <w:color w:val="FF0000"/>
          <w:sz w:val="24"/>
          <w:szCs w:val="32"/>
          <w:highlight w:val="none"/>
          <w:u w:val="thick"/>
          <w:lang w:val="en-US" w:eastAsia="zh-CN"/>
        </w:rPr>
      </w:pPr>
      <w:r>
        <w:rPr>
          <w:rFonts w:hint="eastAsia" w:ascii="宋体" w:hAnsi="宋体" w:cs="宋体"/>
          <w:b/>
          <w:bCs/>
          <w:color w:val="C00000"/>
          <w:sz w:val="24"/>
          <w:szCs w:val="32"/>
          <w:highlight w:val="none"/>
          <w:u w:val="thick"/>
          <w:lang w:val="en-US" w:eastAsia="zh-CN"/>
        </w:rPr>
        <w:t>在和游女们详细了解蝴蝶的时候会得知桃子的房间就是蝴蝶曾经的房间</w:t>
      </w:r>
      <w:r>
        <w:rPr>
          <w:rFonts w:hint="eastAsia" w:ascii="宋体" w:hAnsi="宋体" w:cs="宋体"/>
          <w:b w:val="0"/>
          <w:bCs w:val="0"/>
          <w:color w:val="FF0000"/>
          <w:sz w:val="24"/>
          <w:szCs w:val="32"/>
          <w:highlight w:val="none"/>
          <w:u w:val="thick"/>
          <w:lang w:val="en-US" w:eastAsia="zh-CN"/>
        </w:rPr>
        <w:t>。</w:t>
      </w: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9639300</wp:posOffset>
            </wp:positionH>
            <wp:positionV relativeFrom="page">
              <wp:posOffset>6038215</wp:posOffset>
            </wp:positionV>
            <wp:extent cx="1002665" cy="1524000"/>
            <wp:effectExtent l="0" t="0" r="79375" b="15240"/>
            <wp:wrapNone/>
            <wp:docPr id="1042" name="图片 4" descr="IMG_256"/>
            <wp:cNvGraphicFramePr/>
            <a:graphic xmlns:a="http://schemas.openxmlformats.org/drawingml/2006/main">
              <a:graphicData uri="http://schemas.openxmlformats.org/drawingml/2006/picture">
                <pic:pic xmlns:pic="http://schemas.openxmlformats.org/drawingml/2006/picture">
                  <pic:nvPicPr>
                    <pic:cNvPr id="1042"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p>
    <w:p w14:paraId="08094477">
      <w:pPr>
        <w:widowControl w:val="0"/>
        <w:numPr>
          <w:ilvl w:val="0"/>
          <w:numId w:val="0"/>
        </w:numPr>
        <w:bidi w:val="0"/>
        <w:jc w:val="left"/>
        <w:rPr>
          <w:rFonts w:hint="default" w:ascii="宋体" w:hAnsi="宋体" w:cs="宋体"/>
          <w:b/>
          <w:bCs/>
          <w:color w:val="auto"/>
          <w:sz w:val="24"/>
          <w:szCs w:val="32"/>
          <w:lang w:val="en-US" w:eastAsia="zh-CN"/>
        </w:rPr>
      </w:pPr>
    </w:p>
    <w:p w14:paraId="C9A99551">
      <w:pPr>
        <w:widowControl w:val="0"/>
        <w:numPr>
          <w:ilvl w:val="0"/>
          <w:numId w:val="0"/>
        </w:numPr>
        <w:bidi w:val="0"/>
        <w:jc w:val="left"/>
        <w:rPr>
          <w:rFonts w:hint="eastAsia" w:ascii="宋体" w:hAnsi="宋体" w:cs="宋体"/>
          <w:b/>
          <w:bCs/>
          <w:color w:val="C00000"/>
          <w:sz w:val="24"/>
          <w:szCs w:val="32"/>
          <w:highlight w:val="none"/>
          <w:u w:val="thick"/>
          <w:lang w:val="en-US" w:eastAsia="zh-CN"/>
        </w:rPr>
      </w:pPr>
      <w:r>
        <w:rPr>
          <w:rFonts w:hint="eastAsia" w:ascii="宋体" w:hAnsi="宋体" w:cs="宋体"/>
          <w:b/>
          <w:bCs/>
          <w:color w:val="auto"/>
          <w:sz w:val="24"/>
          <w:szCs w:val="32"/>
          <w:lang w:val="en-US" w:eastAsia="zh-CN"/>
        </w:rPr>
        <w:t>如果调查员们第一天晚上想要在柳屋休息的话，那么夜晚聆听成功可以看见一个蝴蝶聚集满全身而正脸却长着七鳃鳗一般巨大舌头的怪物，而同时如果惊动怪物会引发冲突。在其他地方休息则会灵感，灵感成功会做预见梦，梦到蝴蝶之母将蝶蛹倾泻世界的幻梦，同时随机一个调查员（是没有获得猫灵祝福）吐出蝴蝶。蝴蝶是从来没有见过的硕大蝴蝶，足有手掌大小，令人怀疑的是蝴蝶是怎么钻进去的。</w:t>
      </w:r>
      <w:r>
        <w:rPr>
          <w:rFonts w:hint="eastAsia" w:ascii="宋体" w:hAnsi="宋体" w:cs="宋体"/>
          <w:b/>
          <w:bCs/>
          <w:color w:val="C00000"/>
          <w:sz w:val="24"/>
          <w:szCs w:val="32"/>
          <w:highlight w:val="none"/>
          <w:u w:val="thick"/>
          <w:lang w:val="en-US" w:eastAsia="zh-CN"/>
        </w:rPr>
        <w:t>见到蝴蝶怪物sancheck 1d6/1d10 梦见预见梦Sancheck 1/1d3 吐出蝴蝶 sancheck 1d3/1d6</w:t>
      </w:r>
    </w:p>
    <w:p w14:paraId="01279AD5">
      <w:pPr>
        <w:widowControl w:val="0"/>
        <w:numPr>
          <w:ilvl w:val="0"/>
          <w:numId w:val="0"/>
        </w:numPr>
        <w:bidi w:val="0"/>
        <w:jc w:val="left"/>
        <w:rPr>
          <w:rFonts w:hint="eastAsia" w:ascii="宋体" w:hAnsi="宋体" w:cs="宋体"/>
          <w:b/>
          <w:bCs/>
          <w:color w:val="C00000"/>
          <w:sz w:val="24"/>
          <w:szCs w:val="32"/>
          <w:highlight w:val="none"/>
          <w:u w:val="single"/>
          <w:lang w:val="en-US" w:eastAsia="zh-CN"/>
        </w:rPr>
      </w:pPr>
    </w:p>
    <w:p w14:paraId="45D8F16B">
      <w:pPr>
        <w:widowControl w:val="0"/>
        <w:numPr>
          <w:ilvl w:val="0"/>
          <w:numId w:val="0"/>
        </w:numPr>
        <w:bidi w:val="0"/>
        <w:jc w:val="left"/>
        <w:rPr>
          <w:rFonts w:hint="default" w:ascii="宋体" w:hAnsi="宋体" w:cs="宋体"/>
          <w:b/>
          <w:bCs/>
          <w:color w:val="C00000"/>
          <w:sz w:val="24"/>
          <w:szCs w:val="32"/>
          <w:highlight w:val="lightGray"/>
          <w:lang w:val="en-US" w:eastAsia="zh-CN"/>
        </w:rPr>
      </w:pPr>
    </w:p>
    <w:p w14:paraId="3CCE4546">
      <w:pPr>
        <w:pStyle w:val="3"/>
        <w:bidi w:val="0"/>
        <w:rPr>
          <w:rFonts w:hint="eastAsia" w:ascii="楷体" w:hAnsi="楷体" w:eastAsia="楷体" w:cs="楷体"/>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琉璃屋</w:t>
      </w:r>
    </w:p>
    <w:p w14:paraId="3BB7D4D8">
      <w:pPr>
        <w:ind w:firstLine="720" w:firstLineChars="300"/>
        <w:rPr>
          <w:rFonts w:hint="eastAsia" w:ascii="宋体" w:hAnsi="宋体" w:eastAsia="宋体" w:cs="宋体"/>
          <w:b/>
          <w:bCs/>
          <w:color w:val="C00000"/>
          <w:sz w:val="24"/>
          <w:szCs w:val="32"/>
          <w:u w:val="thick"/>
          <w:lang w:val="en-US" w:eastAsia="zh-CN"/>
        </w:rPr>
      </w:pPr>
      <w:r>
        <w:rPr>
          <w:rFonts w:hint="eastAsia" w:ascii="宋体" w:hAnsi="宋体" w:eastAsia="宋体" w:cs="宋体"/>
          <w:sz w:val="24"/>
          <w:szCs w:val="32"/>
          <w:lang w:val="en-US" w:eastAsia="zh-CN"/>
        </w:rPr>
        <w:t>琉璃屋是在东京浅草附近的一家小手工店，不算热闹，不过口碑却很好。来到店面后会看见一个精壮的年轻人精巧地做着琉璃器具，手艺非常熟练，与青年人搭话就得知他就是琉璃屋的店主·木村晃。在与他交谈花小路时，木村会表示出遗憾与悔恨，他与花小路本是年少青梅竹马，但是因缘际会，二人分离，他得知了花小路在东京的消息便来到了东京，只不过没想到的是花小路已经是吉原的游女了。他是真的喜欢过花小路，可现在他已经有了家室。而花小路的愿望只是镜花水月。告知他花小路死讯后，木村不会表现得极端的悲伤，他只是默默地拿出怀中一直藏着的人偶默默垂泪。如果拿出那花片给木村，木村会告诉调查员们这是来自</w:t>
      </w:r>
      <w:r>
        <w:rPr>
          <w:rFonts w:hint="eastAsia" w:ascii="宋体" w:hAnsi="宋体" w:eastAsia="宋体" w:cs="宋体"/>
          <w:b/>
          <w:bCs/>
          <w:sz w:val="24"/>
          <w:szCs w:val="32"/>
          <w:lang w:val="en-US" w:eastAsia="zh-CN"/>
        </w:rPr>
        <w:t>长野的木漆技术，是非常有名的木曾漆器</w:t>
      </w:r>
      <w:r>
        <w:rPr>
          <w:rFonts w:hint="eastAsia" w:ascii="宋体" w:hAnsi="宋体" w:eastAsia="宋体" w:cs="宋体"/>
          <w:sz w:val="24"/>
          <w:szCs w:val="32"/>
          <w:lang w:val="en-US" w:eastAsia="zh-CN"/>
        </w:rPr>
        <w:t>，而这花片如果复原出来应该是一支木漆花簪。并且答应调查员可以在一天后复原完成木簪。第二天后，木村确实复原了花簪，随即调查员们会发现这支簪子就是之前在桃子房间内得到的那支花簪一样的簪子，只是从蓓蕾变成了盛放的棠棣花。</w:t>
      </w:r>
      <w:r>
        <w:rPr>
          <w:rFonts w:hint="eastAsia" w:ascii="宋体" w:hAnsi="宋体" w:eastAsia="宋体" w:cs="宋体"/>
          <w:b/>
          <w:bCs/>
          <w:color w:val="C00000"/>
          <w:sz w:val="24"/>
          <w:szCs w:val="32"/>
          <w:u w:val="thick"/>
          <w:lang w:val="en-US" w:eastAsia="zh-CN"/>
        </w:rPr>
        <w:t>（证据：木漆棠棣花簪）</w:t>
      </w:r>
    </w:p>
    <w:p w14:paraId="8498F4E3">
      <w:pPr>
        <w:widowControl w:val="0"/>
        <w:numPr>
          <w:ilvl w:val="0"/>
          <w:numId w:val="0"/>
        </w:numPr>
        <w:bidi w:val="0"/>
        <w:jc w:val="left"/>
        <w:rPr>
          <w:rFonts w:hint="default" w:ascii="宋体" w:hAnsi="宋体" w:cs="宋体"/>
          <w:b w:val="0"/>
          <w:bCs w:val="0"/>
          <w:color w:val="auto"/>
          <w:sz w:val="24"/>
          <w:szCs w:val="32"/>
          <w:lang w:val="en-US" w:eastAsia="zh-CN"/>
        </w:rPr>
      </w:pPr>
      <w:r>
        <w:rPr>
          <w:rFonts w:hint="eastAsia" w:ascii="宋体" w:hAnsi="宋体" w:cs="宋体"/>
          <w:b w:val="0"/>
          <w:bCs w:val="0"/>
          <w:color w:val="auto"/>
          <w:sz w:val="24"/>
          <w:szCs w:val="32"/>
          <w:lang w:val="en-US" w:eastAsia="zh-CN"/>
        </w:rPr>
        <w:t>在调查完琉璃屋后，调查员们会得到报纸，报纸的新闻写着贵族橘家少爷橘平盛的死讯，邀请了各界名流在明</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43" name="图片 4" descr="IMG_256"/>
            <wp:cNvGraphicFramePr/>
            <a:graphic xmlns:a="http://schemas.openxmlformats.org/drawingml/2006/main">
              <a:graphicData uri="http://schemas.openxmlformats.org/drawingml/2006/picture">
                <pic:pic xmlns:pic="http://schemas.openxmlformats.org/drawingml/2006/picture">
                  <pic:nvPicPr>
                    <pic:cNvPr id="1043"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宋体" w:hAnsi="宋体" w:cs="宋体"/>
          <w:b w:val="0"/>
          <w:bCs w:val="0"/>
          <w:color w:val="auto"/>
          <w:sz w:val="24"/>
          <w:szCs w:val="32"/>
          <w:lang w:val="en-US" w:eastAsia="zh-CN"/>
        </w:rPr>
        <w:t>天上午参加葬礼。</w:t>
      </w:r>
    </w:p>
    <w:p w14:paraId="373EEAAE">
      <w:pPr>
        <w:rPr>
          <w:rFonts w:hint="eastAsia" w:ascii="宋体" w:hAnsi="宋体" w:eastAsia="宋体" w:cs="宋体"/>
          <w:sz w:val="24"/>
          <w:szCs w:val="32"/>
          <w:lang w:val="en-US" w:eastAsia="zh-CN"/>
        </w:rPr>
      </w:pPr>
    </w:p>
    <w:p w14:paraId="F2228F5F">
      <w:pPr>
        <w:rPr>
          <w:rFonts w:hint="eastAsia" w:ascii="宋体" w:hAnsi="宋体" w:eastAsia="宋体" w:cs="宋体"/>
          <w:sz w:val="24"/>
          <w:szCs w:val="32"/>
          <w:lang w:val="en-US" w:eastAsia="zh-CN"/>
        </w:rPr>
      </w:pPr>
    </w:p>
    <w:p w14:paraId="5A28DC88">
      <w:pPr>
        <w:pStyle w:val="3"/>
        <w:bidi w:val="0"/>
        <w:rPr>
          <w:rFonts w:hint="eastAsia" w:ascii="汉仪迪升英雄体W" w:hAnsi="汉仪迪升英雄体W" w:eastAsia="汉仪迪升英雄体W" w:cs="汉仪迪升英雄体W"/>
          <w:color w:val="auto"/>
          <w:sz w:val="40"/>
          <w:szCs w:val="32"/>
          <w:lang w:val="en-US" w:eastAsia="zh-CN"/>
        </w:rPr>
      </w:pPr>
      <w:r>
        <w:rPr>
          <w:rFonts w:hint="eastAsia" w:ascii="汉仪迪升英雄体W" w:hAnsi="汉仪迪升英雄体W" w:eastAsia="汉仪迪升英雄体W" w:cs="汉仪迪升英雄体W"/>
          <w:b/>
          <w:bCs/>
          <w:color w:val="C00000"/>
          <w:sz w:val="32"/>
          <w:szCs w:val="32"/>
          <w:highlight w:val="lightGray"/>
        </w:rPr>
        <w:drawing>
          <wp:anchor distT="0" distB="0" distL="0" distR="0" simplePos="0" relativeHeight="251659264" behindDoc="1" locked="0" layoutInCell="1" allowOverlap="1">
            <wp:simplePos x="0" y="0"/>
            <wp:positionH relativeFrom="page">
              <wp:posOffset>9733915</wp:posOffset>
            </wp:positionH>
            <wp:positionV relativeFrom="page">
              <wp:posOffset>5947410</wp:posOffset>
            </wp:positionV>
            <wp:extent cx="1002665" cy="1524000"/>
            <wp:effectExtent l="0" t="0" r="79375" b="15240"/>
            <wp:wrapNone/>
            <wp:docPr id="1044" name="图片 7" descr="IMG_256"/>
            <wp:cNvGraphicFramePr/>
            <a:graphic xmlns:a="http://schemas.openxmlformats.org/drawingml/2006/main">
              <a:graphicData uri="http://schemas.openxmlformats.org/drawingml/2006/picture">
                <pic:pic xmlns:pic="http://schemas.openxmlformats.org/drawingml/2006/picture">
                  <pic:nvPicPr>
                    <pic:cNvPr id="1044" name="图片 7"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汉仪迪升英雄体W" w:hAnsi="汉仪迪升英雄体W" w:eastAsia="汉仪迪升英雄体W" w:cs="汉仪迪升英雄体W"/>
          <w:color w:val="auto"/>
          <w:sz w:val="40"/>
          <w:szCs w:val="32"/>
          <w:lang w:val="en-US" w:eastAsia="zh-CN"/>
        </w:rPr>
        <w:t>警局</w:t>
      </w:r>
    </w:p>
    <w:p w14:paraId="2EF276A0">
      <w:pPr>
        <w:rPr>
          <w:rFonts w:hint="eastAsia"/>
          <w:sz w:val="24"/>
          <w:szCs w:val="32"/>
          <w:lang w:val="en-US" w:eastAsia="zh-CN"/>
        </w:rPr>
      </w:pPr>
      <w:r>
        <w:rPr>
          <w:rFonts w:hint="eastAsia"/>
          <w:sz w:val="24"/>
          <w:szCs w:val="32"/>
          <w:lang w:val="en-US" w:eastAsia="zh-CN"/>
        </w:rPr>
        <w:t>东京县内警局显得非常忙碌，毕竟时兴起了新潮流意味着许多浪漫事物出现，也意味着许多外来且混乱也同时涌入了东京，伴随着文艺高潮的同时也同时出现了自杀风潮，对于去年新出的某个自杀殉情的糟糕文豪，女学生们是倾慕至极，不过警察这边就很烦躁了。这个时节，自杀/打架/杀人，什么都容易发生，警局里层出不穷的案子似乎也应证了映夜所说的‘警察们并不在意穷人们的悲喜’。但是调查员们来这里调查的话，也是会有专门的警察出来和调查员们对接。成功的交涉可以和警察沟通到以下线索：</w:t>
      </w:r>
    </w:p>
    <w:p w14:paraId="0080C9DA">
      <w:pPr>
        <w:numPr>
          <w:ilvl w:val="0"/>
          <w:numId w:val="3"/>
        </w:numPr>
        <w:rPr>
          <w:rFonts w:hint="eastAsia"/>
          <w:sz w:val="24"/>
          <w:szCs w:val="32"/>
          <w:lang w:val="en-US" w:eastAsia="zh-CN"/>
        </w:rPr>
      </w:pPr>
      <w:r>
        <w:rPr>
          <w:rFonts w:hint="eastAsia"/>
          <w:sz w:val="24"/>
          <w:szCs w:val="32"/>
          <w:lang w:val="en-US" w:eastAsia="zh-CN"/>
        </w:rPr>
        <w:t>死亡的并不只是两个游女，同时还有4个流浪汉，死相相同，而且现场都很干净，同时糟糕的是已经流传起‘蝴蝶杀人’的谣言，这种谣言对于警方查案可是很糟糕的。</w:t>
      </w:r>
    </w:p>
    <w:p w14:paraId="BC8F55DC">
      <w:pPr>
        <w:numPr>
          <w:ilvl w:val="0"/>
          <w:numId w:val="3"/>
        </w:numPr>
        <w:rPr>
          <w:rFonts w:hint="default"/>
          <w:sz w:val="24"/>
          <w:szCs w:val="32"/>
          <w:lang w:val="en-US" w:eastAsia="zh-CN"/>
        </w:rPr>
      </w:pPr>
      <w:r>
        <w:rPr>
          <w:rFonts w:hint="eastAsia"/>
          <w:sz w:val="24"/>
          <w:szCs w:val="32"/>
          <w:lang w:val="en-US" w:eastAsia="zh-CN"/>
        </w:rPr>
        <w:t>死者们都是被一击毙命的，从背后直接插入心脏，而凶器应该是一柄三棱刺。而这也能证明下手的凶手一定是非常了解人体结构。</w:t>
      </w:r>
    </w:p>
    <w:p w14:paraId="21ED4285">
      <w:pPr>
        <w:numPr>
          <w:ilvl w:val="0"/>
          <w:numId w:val="0"/>
        </w:numPr>
        <w:rPr>
          <w:rFonts w:hint="eastAsia"/>
          <w:sz w:val="24"/>
          <w:szCs w:val="32"/>
          <w:lang w:val="en-US" w:eastAsia="zh-CN"/>
        </w:rPr>
      </w:pPr>
    </w:p>
    <w:p w14:paraId="61930B90">
      <w:pPr>
        <w:numPr>
          <w:ilvl w:val="0"/>
          <w:numId w:val="0"/>
        </w:numPr>
        <w:rPr>
          <w:rFonts w:hint="eastAsia"/>
          <w:sz w:val="24"/>
          <w:szCs w:val="32"/>
          <w:lang w:val="en-US" w:eastAsia="zh-CN"/>
        </w:rPr>
      </w:pPr>
    </w:p>
    <w:p w14:paraId="E0C309EC">
      <w:pPr>
        <w:numPr>
          <w:ilvl w:val="0"/>
          <w:numId w:val="0"/>
        </w:numPr>
        <w:rPr>
          <w:rFonts w:hint="default"/>
          <w:sz w:val="24"/>
          <w:szCs w:val="32"/>
          <w:lang w:val="en-US" w:eastAsia="zh-CN"/>
        </w:rPr>
      </w:pPr>
    </w:p>
    <w:p w14:paraId="024BD74D">
      <w:pPr>
        <w:pStyle w:val="3"/>
        <w:bidi w:val="0"/>
        <w:rPr>
          <w:rFonts w:hint="eastAsia" w:ascii="汉仪迪升英雄体W" w:hAnsi="汉仪迪升英雄体W" w:eastAsia="汉仪迪升英雄体W" w:cs="汉仪迪升英雄体W"/>
          <w:color w:val="auto"/>
          <w:sz w:val="40"/>
          <w:szCs w:val="32"/>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1" layoutInCell="1" allowOverlap="1">
            <wp:simplePos x="0" y="0"/>
            <wp:positionH relativeFrom="page">
              <wp:posOffset>36195</wp:posOffset>
            </wp:positionH>
            <wp:positionV relativeFrom="page">
              <wp:posOffset>-46990</wp:posOffset>
            </wp:positionV>
            <wp:extent cx="1002665" cy="1524000"/>
            <wp:effectExtent l="0" t="0" r="79375" b="15240"/>
            <wp:wrapNone/>
            <wp:docPr id="1045" name="图片 4" descr="IMG_256"/>
            <wp:cNvGraphicFramePr/>
            <a:graphic xmlns:a="http://schemas.openxmlformats.org/drawingml/2006/main">
              <a:graphicData uri="http://schemas.openxmlformats.org/drawingml/2006/picture">
                <pic:pic xmlns:pic="http://schemas.openxmlformats.org/drawingml/2006/picture">
                  <pic:nvPicPr>
                    <pic:cNvPr id="1045"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汉仪迪升英雄体W" w:hAnsi="汉仪迪升英雄体W" w:eastAsia="汉仪迪升英雄体W" w:cs="汉仪迪升英雄体W"/>
          <w:color w:val="auto"/>
          <w:sz w:val="40"/>
          <w:szCs w:val="32"/>
          <w:lang w:val="en-US" w:eastAsia="zh-CN"/>
        </w:rPr>
        <w:t>橘家</w:t>
      </w:r>
    </w:p>
    <w:p w14:paraId="D2C3E990">
      <w:pPr>
        <w:bidi w:val="0"/>
        <w:ind w:firstLine="720" w:firstLineChars="300"/>
        <w:rPr>
          <w:rFonts w:hint="eastAsia"/>
          <w:sz w:val="24"/>
          <w:szCs w:val="32"/>
          <w:lang w:val="en-US" w:eastAsia="zh-CN"/>
        </w:rPr>
      </w:pPr>
      <w:r>
        <w:rPr>
          <w:rFonts w:hint="eastAsia"/>
          <w:sz w:val="24"/>
          <w:szCs w:val="32"/>
          <w:lang w:val="en-US" w:eastAsia="zh-CN"/>
        </w:rPr>
        <w:t>在第二天白天，调查员们可以随时前往橘家，橘家正举行着盛大的葬礼，各界名流都会出席。侦察会发现在橘家的匾牌上印着佛手花纹。</w:t>
      </w:r>
    </w:p>
    <w:p w14:paraId="8AEC1A54">
      <w:pPr>
        <w:bidi w:val="0"/>
        <w:ind w:firstLine="720" w:firstLineChars="300"/>
        <w:rPr>
          <w:rFonts w:hint="eastAsia"/>
          <w:sz w:val="24"/>
          <w:szCs w:val="32"/>
          <w:lang w:val="en-US" w:eastAsia="zh-CN"/>
        </w:rPr>
      </w:pPr>
      <w:r>
        <w:rPr>
          <w:rFonts w:hint="eastAsia"/>
          <w:sz w:val="24"/>
          <w:szCs w:val="32"/>
          <w:lang w:val="en-US" w:eastAsia="zh-CN"/>
        </w:rPr>
        <w:t>调查员们如果想要进入会席，则需要高信誉或者乔装成高信誉的人物。</w:t>
      </w:r>
    </w:p>
    <w:p w14:paraId="B9D8547C">
      <w:pPr>
        <w:bidi w:val="0"/>
        <w:ind w:firstLine="720" w:firstLineChars="300"/>
        <w:rPr>
          <w:rFonts w:hint="eastAsia"/>
          <w:sz w:val="24"/>
          <w:szCs w:val="32"/>
          <w:lang w:val="en-US" w:eastAsia="zh-CN"/>
        </w:rPr>
      </w:pPr>
      <w:r>
        <w:rPr>
          <w:rFonts w:hint="eastAsia"/>
          <w:sz w:val="24"/>
          <w:szCs w:val="32"/>
          <w:lang w:val="en-US" w:eastAsia="zh-CN"/>
        </w:rPr>
        <w:t>橘平盛的死因在众人间流言纷纷，不少人都在嘀咕“橘家大少爷本身不是个军人吗，身体应该非常好才对，怎么突然暴毙了？”“据说是中了诅咒？”“不是说是被杀的吗？”而调查员会在葬礼上见到优雅端庄的明山夫人，她是平盛的妻子，结婚5年了，她看起来平静而悲伤，举手投足都是优雅贵妇的姿态。调查员们在葬礼后与明山夫人搭话，需要以‘平盛的死因’‘蝴蝶’作为引子来引起明山夫人的注意力。她会在宴席结束后邀请调查员们留下。</w:t>
      </w:r>
    </w:p>
    <w:p w14:paraId="EBED696F">
      <w:pPr>
        <w:bidi w:val="0"/>
        <w:ind w:firstLine="720" w:firstLineChars="300"/>
        <w:rPr>
          <w:rFonts w:hint="eastAsia"/>
          <w:sz w:val="24"/>
          <w:szCs w:val="32"/>
          <w:lang w:val="en-US" w:eastAsia="zh-CN"/>
        </w:rPr>
      </w:pPr>
      <w:r>
        <w:rPr>
          <w:rFonts w:hint="eastAsia"/>
          <w:sz w:val="24"/>
          <w:szCs w:val="32"/>
          <w:lang w:val="en-US" w:eastAsia="zh-CN"/>
        </w:rPr>
        <w:t>明山夫人是个非常识大体的人，结合了旧派女性和新式女性的优点，对于丈夫的死去她并不十分悲伤，因为她与丈夫本就是政治联姻，橘家从事军政，而明山夫人则是门当户对的富豪之女，可以有效的为橘家提供帮助，但是明山夫人并不爱平盛，而同时也很清楚平盛也并不爱明山夫人，她知道平盛心里有一个女子，但是她并不了解是什么人，只是曾在下人间隐约了解过‘蝴蝶’这个存在。她曾调查过蝴蝶的身份，但是得到的是已经死去的消息。可明山夫人无法释怀的是，自己如此优秀，平盛放着眼前的自己不爱，却沉迷在抛弃了的已死的‘蝴蝶’身上，因此她很希望能从调查员们这里得到答案，蝴蝶到底是什么人。而且对于平盛的死因，明山夫人充满了疑惑，但是平盛死前曾要求明山夫人模糊掉他的死因，不要让任何人调查他的死因，也因此，明山夫人没有报警立案调查，也没有找任何人调查，但是她自己是希望得到答案的。</w:t>
      </w:r>
    </w:p>
    <w:p w14:paraId="36329404">
      <w:pPr>
        <w:bidi w:val="0"/>
        <w:ind w:firstLine="964" w:firstLineChars="300"/>
        <w:rPr>
          <w:rFonts w:hint="default"/>
          <w:color w:val="C00000"/>
          <w:sz w:val="24"/>
          <w:szCs w:val="32"/>
          <w:highlight w:val="none"/>
          <w:u w:val="thick"/>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1" layoutInCell="1" allowOverlap="1">
            <wp:simplePos x="0" y="0"/>
            <wp:positionH relativeFrom="page">
              <wp:posOffset>9682480</wp:posOffset>
            </wp:positionH>
            <wp:positionV relativeFrom="page">
              <wp:posOffset>5940425</wp:posOffset>
            </wp:positionV>
            <wp:extent cx="1002665" cy="1524000"/>
            <wp:effectExtent l="0" t="0" r="79375" b="15240"/>
            <wp:wrapNone/>
            <wp:docPr id="1046" name="图片 4" descr="IMG_256"/>
            <wp:cNvGraphicFramePr/>
            <a:graphic xmlns:a="http://schemas.openxmlformats.org/drawingml/2006/main">
              <a:graphicData uri="http://schemas.openxmlformats.org/drawingml/2006/picture">
                <pic:pic xmlns:pic="http://schemas.openxmlformats.org/drawingml/2006/picture">
                  <pic:nvPicPr>
                    <pic:cNvPr id="1046"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橘平盛是死在自己的书房里的，这里挂满了蝴蝶的标本，除了家族传下的太刀之外，只有蝴蝶，而平盛死在这里，被人从背后捅了一刀，但是他没有立刻毙命，却没有说出凶手是谁，他只是告诉明山夫人，这一切都是报应。</w:t>
      </w:r>
      <w:r>
        <w:rPr>
          <w:rFonts w:hint="eastAsia"/>
          <w:color w:val="C00000"/>
          <w:sz w:val="24"/>
          <w:szCs w:val="32"/>
          <w:highlight w:val="none"/>
          <w:u w:val="thick"/>
          <w:lang w:val="en-US" w:eastAsia="zh-CN"/>
        </w:rPr>
        <w:t>在封锁的桌子抽屉里，调查员和夫人会找到一张夹在蝴蝶图鉴的照片。那是一个身穿着蝶纹的和服少女的相片，那少女拿着一颗玻璃珠站在阳光下仰望，照片里满满的都是对少女美的展现，也如此鲜明的表现出了拍摄者对少女的爱意。同时也找到了藏在小盒子中的玻璃珠。一个侦察会发现少女的头发上插着</w:t>
      </w:r>
      <w:r>
        <w:rPr>
          <w:rFonts w:hint="eastAsia"/>
          <w:b/>
          <w:bCs/>
          <w:color w:val="C00000"/>
          <w:sz w:val="24"/>
          <w:szCs w:val="32"/>
          <w:highlight w:val="none"/>
          <w:u w:val="thick"/>
          <w:lang w:val="en-US" w:eastAsia="zh-CN"/>
        </w:rPr>
        <w:t>木漆的棠棣蓓蕾花簪</w:t>
      </w:r>
      <w:r>
        <w:rPr>
          <w:rFonts w:hint="eastAsia"/>
          <w:color w:val="C00000"/>
          <w:sz w:val="24"/>
          <w:szCs w:val="32"/>
          <w:highlight w:val="none"/>
          <w:u w:val="thick"/>
          <w:lang w:val="en-US" w:eastAsia="zh-CN"/>
        </w:rPr>
        <w:t>，一个成功的灵感极难会发现少女和</w:t>
      </w:r>
      <w:r>
        <w:rPr>
          <w:rFonts w:hint="eastAsia"/>
          <w:b/>
          <w:bCs/>
          <w:color w:val="C00000"/>
          <w:sz w:val="24"/>
          <w:szCs w:val="32"/>
          <w:highlight w:val="none"/>
          <w:u w:val="thick"/>
          <w:lang w:val="en-US" w:eastAsia="zh-CN"/>
        </w:rPr>
        <w:t>映夜似乎有几分眉目相似</w:t>
      </w:r>
      <w:r>
        <w:rPr>
          <w:rFonts w:hint="eastAsia"/>
          <w:color w:val="C00000"/>
          <w:sz w:val="24"/>
          <w:szCs w:val="32"/>
          <w:highlight w:val="none"/>
          <w:u w:val="thick"/>
          <w:lang w:val="en-US" w:eastAsia="zh-CN"/>
        </w:rPr>
        <w:t>。（证据:少女照片，玻璃珠）</w:t>
      </w:r>
    </w:p>
    <w:p w14:paraId="48845510">
      <w:pPr>
        <w:bidi w:val="0"/>
        <w:ind w:firstLine="720" w:firstLineChars="300"/>
        <w:rPr>
          <w:rFonts w:hint="eastAsia"/>
          <w:sz w:val="24"/>
          <w:szCs w:val="32"/>
          <w:lang w:val="en-US" w:eastAsia="zh-CN"/>
        </w:rPr>
      </w:pPr>
      <w:r>
        <w:rPr>
          <w:rFonts w:hint="eastAsia"/>
          <w:sz w:val="24"/>
          <w:szCs w:val="32"/>
          <w:lang w:val="en-US" w:eastAsia="zh-CN"/>
        </w:rPr>
        <w:t>明山夫人会引调查员们和家中经验最久的佣人·惠子聊天，惠子了解当年发生过什么</w:t>
      </w:r>
      <w:r>
        <w:rPr>
          <w:rFonts w:hint="default"/>
          <w:sz w:val="24"/>
          <w:szCs w:val="32"/>
          <w:lang w:val="en-US" w:eastAsia="zh-CN"/>
        </w:rPr>
        <w:t>，但惠子并不会轻易说出来一个是因为涉及到主家的陈年秘密，一个是惠子本人也曾经参与进对蝴蝶“绞杀”这件事</w:t>
      </w:r>
      <w:r>
        <w:rPr>
          <w:rFonts w:hint="eastAsia"/>
          <w:sz w:val="24"/>
          <w:szCs w:val="32"/>
          <w:lang w:val="en-US" w:eastAsia="zh-CN"/>
        </w:rPr>
        <w:t>。一个成功的交涉，惠子会告诉调查员当年真相。</w:t>
      </w:r>
    </w:p>
    <w:p w14:paraId="FFD78F98">
      <w:pPr>
        <w:bidi w:val="0"/>
        <w:ind w:firstLine="720" w:firstLineChars="300"/>
        <w:rPr>
          <w:rFonts w:hint="default"/>
          <w:sz w:val="24"/>
          <w:szCs w:val="32"/>
          <w:lang w:val="en-US" w:eastAsia="zh-CN"/>
        </w:rPr>
      </w:pPr>
      <w:r>
        <w:rPr>
          <w:rFonts w:hint="eastAsia"/>
          <w:sz w:val="24"/>
          <w:szCs w:val="32"/>
          <w:lang w:val="en-US" w:eastAsia="zh-CN"/>
        </w:rPr>
        <w:t>蝴蝶是被平盛少爷带回来的少女，二人感情浓烈得让人羡慕。蝴蝶十分美丽，但是她出身低贱，橘家当时老夫人还没有去世，且有着绝对的发言权，她无法容忍身为贵族的儿子执意要娶一个平民少女为妻，</w:t>
      </w:r>
      <w:r>
        <w:rPr>
          <w:rFonts w:hint="eastAsia"/>
          <w:b/>
          <w:bCs/>
          <w:sz w:val="24"/>
          <w:szCs w:val="32"/>
          <w:lang w:val="en-US" w:eastAsia="zh-CN"/>
        </w:rPr>
        <w:t>况且这个少女无父无母，只有一个妹妹还在长野居住</w:t>
      </w:r>
      <w:r>
        <w:rPr>
          <w:rFonts w:hint="eastAsia"/>
          <w:sz w:val="24"/>
          <w:szCs w:val="32"/>
          <w:lang w:val="en-US" w:eastAsia="zh-CN"/>
        </w:rPr>
        <w:t>。但平盛少爷当时态度如此坚决，老夫人无法直接拒绝，于是她提出需要让蝴蝶先在家中居住，不能直接娶她，需要为蝴蝶安排身份，随后又提出蝴蝶无名无份在家里住着也不好，不如先说是侍女，平盛少爷本不答应，但是善解人意的蝴蝶为了不让母子关系剑拔弩张，委屈了自己答应了做平盛的侍女。二人的关系在当时其实是大家都知道，但是也因此为蝴蝶引来了许多非议，平盛少爷应召参加了军队，在家的时间越来越少，而老夫人也会趁此苛待蝴蝶，直到——某一次平盛少爷离家驻军，却没</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47" name="图片 4" descr="IMG_256"/>
            <wp:cNvGraphicFramePr/>
            <a:graphic xmlns:a="http://schemas.openxmlformats.org/drawingml/2006/main">
              <a:graphicData uri="http://schemas.openxmlformats.org/drawingml/2006/picture">
                <pic:pic xmlns:pic="http://schemas.openxmlformats.org/drawingml/2006/picture">
                  <pic:nvPicPr>
                    <pic:cNvPr id="1047"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想到的是老夫人直接狠心将蝴蝶</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9733915</wp:posOffset>
            </wp:positionH>
            <wp:positionV relativeFrom="page">
              <wp:posOffset>5947410</wp:posOffset>
            </wp:positionV>
            <wp:extent cx="1002665" cy="1524000"/>
            <wp:effectExtent l="0" t="0" r="79375" b="15240"/>
            <wp:wrapNone/>
            <wp:docPr id="1048" name="图片 7" descr="IMG_256"/>
            <wp:cNvGraphicFramePr/>
            <a:graphic xmlns:a="http://schemas.openxmlformats.org/drawingml/2006/main">
              <a:graphicData uri="http://schemas.openxmlformats.org/drawingml/2006/picture">
                <pic:pic xmlns:pic="http://schemas.openxmlformats.org/drawingml/2006/picture">
                  <pic:nvPicPr>
                    <pic:cNvPr id="1048" name="图片 7"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打晕，并且设计污蔑蝴蝶通奸将蝴蝶强行扭送进了吉原，而那时没有人知道蝴蝶已经怀了孕。等到平盛回来时已经是四个月后了，蝴蝶已经在绝望中早产，生下了死胎，并且于后陷入疯狂，在疯狂中吃下了蝴蝶而死。至此，就是二人可悲的恋情，老夫人也因此和平盛少爷一直关系冷峻，甚至在死前都没有见到心爱的儿子。而明山夫人则是在一年后嫁入了橘家。这件事就成为了橘家的秘闻了。</w:t>
      </w:r>
    </w:p>
    <w:p w14:paraId="A974E590">
      <w:pPr>
        <w:bidi w:val="0"/>
        <w:ind w:firstLine="720" w:firstLineChars="300"/>
        <w:rPr>
          <w:rFonts w:hint="eastAsia"/>
          <w:sz w:val="24"/>
          <w:szCs w:val="32"/>
          <w:lang w:val="en-US" w:eastAsia="zh-CN"/>
        </w:rPr>
      </w:pPr>
      <w:r>
        <w:rPr>
          <w:rFonts w:hint="eastAsia"/>
          <w:sz w:val="24"/>
          <w:szCs w:val="32"/>
          <w:lang w:val="en-US" w:eastAsia="zh-CN"/>
        </w:rPr>
        <w:t>当调查员得知了这一切后，明山夫人收到了消息，得知威廉姆教授离世，而死因则是一样的从背后一击致命，体内塞满了蝴蝶。</w:t>
      </w:r>
    </w:p>
    <w:p w14:paraId="40EAB9B3">
      <w:pPr>
        <w:bidi w:val="0"/>
        <w:ind w:firstLine="720" w:firstLineChars="300"/>
        <w:rPr>
          <w:rFonts w:hint="eastAsia"/>
          <w:sz w:val="24"/>
          <w:szCs w:val="32"/>
          <w:lang w:val="en-US" w:eastAsia="zh-CN"/>
        </w:rPr>
      </w:pPr>
      <w:r>
        <w:rPr>
          <w:rFonts w:hint="eastAsia"/>
          <w:sz w:val="24"/>
          <w:szCs w:val="32"/>
          <w:lang w:val="en-US" w:eastAsia="zh-CN"/>
        </w:rPr>
        <w:t>关于威廉姆教授，明山夫人会告诉调查员们，这个教授是帝国大学的考古学教授，从英国外聘来的，与橘家有些交情，是</w:t>
      </w:r>
      <w:r>
        <w:rPr>
          <w:rFonts w:hint="eastAsia"/>
          <w:b/>
          <w:bCs/>
          <w:sz w:val="24"/>
          <w:szCs w:val="32"/>
          <w:lang w:val="en-US" w:eastAsia="zh-CN"/>
        </w:rPr>
        <w:t>橘家二少爷橘 弥生</w:t>
      </w:r>
      <w:r>
        <w:rPr>
          <w:rFonts w:hint="eastAsia"/>
          <w:sz w:val="24"/>
          <w:szCs w:val="32"/>
          <w:lang w:val="en-US" w:eastAsia="zh-CN"/>
        </w:rPr>
        <w:t>的朋友，二人都是常常出入花街的风流浪子。正这时，橘弥生回到了家中，即便是兄长的葬礼，他显得也并不十分哀伤，甚至有闲心去逛花街，调查员侦察成功会发现他的裤兜里藏着什么东西。</w:t>
      </w:r>
    </w:p>
    <w:p w14:paraId="B2CFC8B6">
      <w:pPr>
        <w:bidi w:val="0"/>
        <w:ind w:firstLine="720" w:firstLineChars="300"/>
        <w:rPr>
          <w:rFonts w:hint="eastAsia"/>
          <w:sz w:val="24"/>
          <w:szCs w:val="32"/>
          <w:lang w:val="en-US" w:eastAsia="zh-CN"/>
        </w:rPr>
      </w:pPr>
      <w:r>
        <w:rPr>
          <w:rFonts w:hint="eastAsia"/>
          <w:sz w:val="24"/>
          <w:szCs w:val="32"/>
          <w:lang w:val="en-US" w:eastAsia="zh-CN"/>
        </w:rPr>
        <w:t>橘弥生是个显得吊儿郎当的风流浪子形象，看起来游恋花丛，但是其本身是帝国大学的医学高材生，身手矫健且成绩优异。（他深爱着映夜，为映夜痴迷，他瞧不起自己的兄长，因为兄长的疏忽与大意，才导致了蝴蝶的死亡。他坚信自己可以避免同样的惨剧，为了映夜他什么都会做。）</w:t>
      </w:r>
    </w:p>
    <w:p w14:paraId="2DF7FD9D">
      <w:pPr>
        <w:bidi w:val="0"/>
        <w:ind w:firstLine="720" w:firstLineChars="300"/>
        <w:rPr>
          <w:rFonts w:hint="default"/>
          <w:sz w:val="24"/>
          <w:szCs w:val="32"/>
          <w:lang w:val="en-US" w:eastAsia="zh-CN"/>
        </w:rPr>
      </w:pPr>
      <w:r>
        <w:rPr>
          <w:rFonts w:hint="eastAsia"/>
          <w:sz w:val="24"/>
          <w:szCs w:val="32"/>
          <w:lang w:val="en-US" w:eastAsia="zh-CN"/>
        </w:rPr>
        <w:t>和弥生谈论映夜，弥生会表现出无所谓的浪荡态度，但是心理学会得知他在说谎。</w:t>
      </w:r>
    </w:p>
    <w:p w14:paraId="05D9F718">
      <w:pPr>
        <w:bidi w:val="0"/>
        <w:ind w:firstLine="720" w:firstLineChars="300"/>
        <w:rPr>
          <w:rFonts w:hint="eastAsia"/>
          <w:sz w:val="24"/>
          <w:szCs w:val="32"/>
          <w:lang w:val="en-US" w:eastAsia="zh-CN"/>
        </w:rPr>
      </w:pPr>
      <w:r>
        <w:rPr>
          <w:rFonts w:hint="eastAsia"/>
          <w:sz w:val="24"/>
          <w:szCs w:val="32"/>
          <w:lang w:val="en-US" w:eastAsia="zh-CN"/>
        </w:rPr>
        <w:t>对弥生需要过困难妙手，才能拿到裤子中的丝绒盒子，那里放着一只钻石戒指，内侧錾刻着</w:t>
      </w:r>
      <w:r>
        <w:rPr>
          <w:rFonts w:hint="eastAsia"/>
          <w:color w:val="C00000"/>
          <w:sz w:val="24"/>
          <w:szCs w:val="32"/>
          <w:u w:val="thick"/>
          <w:lang w:val="en-US" w:eastAsia="zh-CN"/>
        </w:rPr>
        <w:t>【hotaru】</w:t>
      </w:r>
      <w:r>
        <w:rPr>
          <w:rFonts w:hint="eastAsia"/>
          <w:sz w:val="24"/>
          <w:szCs w:val="32"/>
          <w:lang w:val="en-US" w:eastAsia="zh-CN"/>
        </w:rPr>
        <w:t>的字样。如果被发现，弥生会要求嫂子明山夫人赶走调查员。</w:t>
      </w:r>
    </w:p>
    <w:p w14:paraId="66A69F97">
      <w:pPr>
        <w:bidi w:val="0"/>
        <w:ind w:firstLine="720" w:firstLineChars="300"/>
        <w:rPr>
          <w:rFonts w:hint="default"/>
          <w:sz w:val="24"/>
          <w:szCs w:val="32"/>
          <w:lang w:val="en-US" w:eastAsia="zh-CN"/>
        </w:rPr>
      </w:pPr>
      <w:r>
        <w:rPr>
          <w:rFonts w:hint="eastAsia"/>
          <w:sz w:val="24"/>
          <w:szCs w:val="32"/>
          <w:lang w:val="en-US" w:eastAsia="zh-CN"/>
        </w:rPr>
        <w:t>不管如何，明山夫人会委托调查员们去龙川旅馆看看威廉姆教授的，也代她和弥生为威廉姆的死表示遗憾，同时夫人也希望调查员可以告诉她平盛到底是被谁杀的。到这里调查员们会有几种不同选择，一个是去帝国大学，一个是去威廉姆教授居住的龙川旅馆。</w:t>
      </w:r>
    </w:p>
    <w:p w14:paraId="88CE1C65">
      <w:pPr>
        <w:bidi w:val="0"/>
        <w:rPr>
          <w:rFonts w:hint="eastAsia"/>
          <w:sz w:val="24"/>
          <w:szCs w:val="32"/>
          <w:lang w:val="en-US" w:eastAsia="zh-CN"/>
        </w:rPr>
      </w:pPr>
    </w:p>
    <w:p w14:paraId="E7FB2C76">
      <w:pPr>
        <w:bidi w:val="0"/>
        <w:rPr>
          <w:rFonts w:hint="default"/>
          <w:sz w:val="24"/>
          <w:szCs w:val="32"/>
          <w:lang w:val="en-US" w:eastAsia="zh-CN"/>
        </w:rPr>
      </w:pPr>
    </w:p>
    <w:p w14:paraId="D1A6616E">
      <w:pPr>
        <w:pStyle w:val="3"/>
        <w:bidi w:val="0"/>
        <w:rPr>
          <w:rFonts w:hint="eastAsia" w:ascii="楷体" w:hAnsi="楷体" w:eastAsia="楷体" w:cs="楷体"/>
          <w:b/>
          <w:bCs w:val="0"/>
          <w:color w:val="auto"/>
          <w:sz w:val="40"/>
          <w:szCs w:val="32"/>
          <w:lang w:val="en-US" w:eastAsia="zh-CN"/>
        </w:rPr>
      </w:pPr>
    </w:p>
    <w:p w14:paraId="69273C1F">
      <w:pPr>
        <w:pStyle w:val="3"/>
        <w:bidi w:val="0"/>
        <w:rPr>
          <w:rFonts w:hint="eastAsia" w:ascii="汉仪迪升英雄体W" w:hAnsi="汉仪迪升英雄体W" w:eastAsia="汉仪迪升英雄体W" w:cs="汉仪迪升英雄体W"/>
          <w:b/>
          <w:bCs w:val="0"/>
          <w:color w:val="auto"/>
          <w:sz w:val="40"/>
          <w:szCs w:val="32"/>
          <w:lang w:val="en-US" w:eastAsia="zh-CN"/>
        </w:rPr>
      </w:pPr>
      <w:r>
        <w:rPr>
          <w:rFonts w:hint="eastAsia" w:ascii="汉仪迪升英雄体W" w:hAnsi="汉仪迪升英雄体W" w:eastAsia="汉仪迪升英雄体W" w:cs="汉仪迪升英雄体W"/>
          <w:b/>
          <w:bCs w:val="0"/>
          <w:color w:val="auto"/>
          <w:sz w:val="40"/>
          <w:szCs w:val="32"/>
          <w:lang w:val="en-US" w:eastAsia="zh-CN"/>
        </w:rPr>
        <w:t>龙川旅馆</w:t>
      </w:r>
    </w:p>
    <w:p w14:paraId="7B1C27BB">
      <w:pPr>
        <w:bidi w:val="0"/>
        <w:ind w:firstLine="720" w:firstLineChars="300"/>
        <w:rPr>
          <w:rFonts w:hint="eastAsia"/>
          <w:sz w:val="24"/>
          <w:szCs w:val="32"/>
          <w:lang w:val="en-US" w:eastAsia="zh-CN"/>
        </w:rPr>
      </w:pPr>
      <w:r>
        <w:rPr>
          <w:rFonts w:hint="eastAsia"/>
          <w:sz w:val="24"/>
          <w:szCs w:val="32"/>
          <w:lang w:val="en-US" w:eastAsia="zh-CN"/>
        </w:rPr>
        <w:t>龙川旅馆是威廉姆暂住的旅馆，是非常风情的</w:t>
      </w:r>
      <w:r>
        <w:rPr>
          <w:rFonts w:hint="default"/>
          <w:sz w:val="24"/>
          <w:szCs w:val="32"/>
          <w:lang w:val="en-US" w:eastAsia="zh-CN"/>
        </w:rPr>
        <w:t>和洋</w:t>
      </w:r>
      <w:r>
        <w:rPr>
          <w:rFonts w:hint="eastAsia"/>
          <w:sz w:val="24"/>
          <w:szCs w:val="32"/>
          <w:lang w:val="en-US" w:eastAsia="zh-CN"/>
        </w:rPr>
        <w:t>折衷风格的旅馆。装潢采用的大多是木材</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9733915</wp:posOffset>
            </wp:positionH>
            <wp:positionV relativeFrom="page">
              <wp:posOffset>5947410</wp:posOffset>
            </wp:positionV>
            <wp:extent cx="1002665" cy="1524000"/>
            <wp:effectExtent l="0" t="0" r="79375" b="15240"/>
            <wp:wrapNone/>
            <wp:docPr id="1049" name="图片 7" descr="IMG_256"/>
            <wp:cNvGraphicFramePr/>
            <a:graphic xmlns:a="http://schemas.openxmlformats.org/drawingml/2006/main">
              <a:graphicData uri="http://schemas.openxmlformats.org/drawingml/2006/picture">
                <pic:pic xmlns:pic="http://schemas.openxmlformats.org/drawingml/2006/picture">
                  <pic:nvPicPr>
                    <pic:cNvPr id="1049" name="图片 7"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50" name="图片 4" descr="IMG_256"/>
            <wp:cNvGraphicFramePr/>
            <a:graphic xmlns:a="http://schemas.openxmlformats.org/drawingml/2006/main">
              <a:graphicData uri="http://schemas.openxmlformats.org/drawingml/2006/picture">
                <pic:pic xmlns:pic="http://schemas.openxmlformats.org/drawingml/2006/picture">
                  <pic:nvPicPr>
                    <pic:cNvPr id="1050"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外观看是洋馆，但内部依旧是和室，显得非常幽雅的一处旅馆</w:t>
      </w:r>
      <w:r>
        <w:rPr>
          <w:rFonts w:hint="default"/>
          <w:sz w:val="24"/>
          <w:szCs w:val="32"/>
          <w:lang w:val="en-US" w:eastAsia="zh-CN"/>
        </w:rPr>
        <w:t>。</w:t>
      </w:r>
      <w:r>
        <w:rPr>
          <w:rFonts w:hint="eastAsia"/>
          <w:sz w:val="24"/>
          <w:szCs w:val="32"/>
          <w:lang w:val="en-US" w:eastAsia="zh-CN"/>
        </w:rPr>
        <w:t>调查员前往后会发现旅馆被警察围住调查着。如果有警方背景的调查员，可以用他的身份获得警方信任进入现场，如果没有，也可以通过明山夫人的委托书进入现场。现场已经没有了威廉姆的尸体，但是和警察交谈就可以得知死相和游女二人一致。</w:t>
      </w:r>
    </w:p>
    <w:p w14:paraId="A03951B6">
      <w:pPr>
        <w:bidi w:val="0"/>
        <w:ind w:firstLine="720" w:firstLineChars="300"/>
        <w:rPr>
          <w:rFonts w:hint="eastAsia"/>
          <w:color w:val="C00000"/>
          <w:sz w:val="24"/>
          <w:szCs w:val="32"/>
          <w:highlight w:val="none"/>
          <w:u w:val="thick"/>
          <w:lang w:val="en-US" w:eastAsia="zh-CN"/>
        </w:rPr>
      </w:pPr>
      <w:r>
        <w:rPr>
          <w:rFonts w:hint="eastAsia"/>
          <w:color w:val="C00000"/>
          <w:sz w:val="24"/>
          <w:szCs w:val="32"/>
          <w:highlight w:val="none"/>
          <w:u w:val="thick"/>
          <w:lang w:val="en-US" w:eastAsia="zh-CN"/>
        </w:rPr>
        <w:t>线索:</w:t>
      </w:r>
    </w:p>
    <w:p w14:paraId="8BD82BD3">
      <w:pPr>
        <w:bidi w:val="0"/>
        <w:ind w:firstLine="720" w:firstLineChars="300"/>
        <w:rPr>
          <w:rFonts w:hint="eastAsia"/>
          <w:color w:val="C00000"/>
          <w:sz w:val="24"/>
          <w:szCs w:val="32"/>
          <w:highlight w:val="none"/>
          <w:u w:val="thick"/>
          <w:lang w:val="en-US" w:eastAsia="zh-CN"/>
        </w:rPr>
      </w:pPr>
      <w:r>
        <w:rPr>
          <w:rFonts w:hint="eastAsia"/>
          <w:color w:val="C00000"/>
          <w:sz w:val="24"/>
          <w:szCs w:val="32"/>
          <w:highlight w:val="none"/>
          <w:u w:val="thick"/>
          <w:lang w:val="en-US" w:eastAsia="zh-CN"/>
        </w:rPr>
        <w:t>1.在威廉姆的房间大多都放着他的衣物和一些散乱的资料，资料主要是关于考古，成功的英语可以得知威廉姆在查一本名叫《</w:t>
      </w:r>
      <w:r>
        <w:rPr>
          <w:rFonts w:hint="default"/>
          <w:color w:val="C00000"/>
          <w:sz w:val="24"/>
          <w:szCs w:val="32"/>
          <w:highlight w:val="none"/>
          <w:u w:val="thick"/>
          <w:lang w:val="en-US" w:eastAsia="zh-CN"/>
        </w:rPr>
        <w:t>狄旃草</w:t>
      </w:r>
      <w:r>
        <w:rPr>
          <w:rFonts w:hint="eastAsia"/>
          <w:color w:val="C00000"/>
          <w:sz w:val="24"/>
          <w:szCs w:val="32"/>
          <w:highlight w:val="none"/>
          <w:u w:val="thick"/>
          <w:lang w:val="en-US" w:eastAsia="zh-CN"/>
        </w:rPr>
        <w:t>》的</w:t>
      </w:r>
      <w:r>
        <w:rPr>
          <w:rFonts w:hint="default"/>
          <w:color w:val="C00000"/>
          <w:sz w:val="24"/>
          <w:szCs w:val="32"/>
          <w:highlight w:val="none"/>
          <w:u w:val="thick"/>
          <w:lang w:val="en-US" w:eastAsia="zh-CN"/>
        </w:rPr>
        <w:t>中</w:t>
      </w:r>
      <w:r>
        <w:rPr>
          <w:rFonts w:hint="eastAsia"/>
          <w:color w:val="C00000"/>
          <w:sz w:val="24"/>
          <w:szCs w:val="32"/>
          <w:highlight w:val="none"/>
          <w:u w:val="thick"/>
          <w:lang w:val="en-US" w:eastAsia="zh-CN"/>
        </w:rPr>
        <w:t>古</w:t>
      </w:r>
      <w:r>
        <w:rPr>
          <w:rFonts w:hint="default"/>
          <w:color w:val="C00000"/>
          <w:sz w:val="24"/>
          <w:szCs w:val="32"/>
          <w:highlight w:val="none"/>
          <w:u w:val="thick"/>
          <w:lang w:val="en-US" w:eastAsia="zh-CN"/>
        </w:rPr>
        <w:t>日语</w:t>
      </w:r>
      <w:r>
        <w:rPr>
          <w:rFonts w:hint="eastAsia"/>
          <w:color w:val="C00000"/>
          <w:sz w:val="24"/>
          <w:szCs w:val="32"/>
          <w:highlight w:val="none"/>
          <w:u w:val="thick"/>
          <w:lang w:val="en-US" w:eastAsia="zh-CN"/>
        </w:rPr>
        <w:t>手抄本，这些</w:t>
      </w:r>
      <w:r>
        <w:rPr>
          <w:rFonts w:hint="default"/>
          <w:color w:val="C00000"/>
          <w:sz w:val="24"/>
          <w:szCs w:val="32"/>
          <w:highlight w:val="none"/>
          <w:u w:val="thick"/>
          <w:lang w:val="en-US" w:eastAsia="zh-CN"/>
        </w:rPr>
        <w:t>手抄本来自于平安时代，当时人们盛行和歌俳句记录内容，有些内容非常晦涩，甚至还夹杂古代中国的语言记录，因此</w:t>
      </w:r>
      <w:r>
        <w:rPr>
          <w:rFonts w:hint="eastAsia"/>
          <w:color w:val="C00000"/>
          <w:sz w:val="24"/>
          <w:szCs w:val="32"/>
          <w:highlight w:val="none"/>
          <w:u w:val="thick"/>
          <w:lang w:val="en-US" w:eastAsia="zh-CN"/>
        </w:rPr>
        <w:t>翻译起来</w:t>
      </w:r>
      <w:r>
        <w:rPr>
          <w:rFonts w:hint="default"/>
          <w:color w:val="C00000"/>
          <w:sz w:val="24"/>
          <w:szCs w:val="32"/>
          <w:highlight w:val="none"/>
          <w:u w:val="thick"/>
          <w:lang w:val="en-US" w:eastAsia="zh-CN"/>
        </w:rPr>
        <w:t>异常</w:t>
      </w:r>
      <w:r>
        <w:rPr>
          <w:rFonts w:hint="eastAsia"/>
          <w:color w:val="C00000"/>
          <w:sz w:val="24"/>
          <w:szCs w:val="32"/>
          <w:highlight w:val="none"/>
          <w:u w:val="thick"/>
          <w:lang w:val="en-US" w:eastAsia="zh-CN"/>
        </w:rPr>
        <w:t>困难</w:t>
      </w:r>
      <w:r>
        <w:rPr>
          <w:rFonts w:hint="default"/>
          <w:color w:val="C00000"/>
          <w:sz w:val="24"/>
          <w:szCs w:val="32"/>
          <w:highlight w:val="none"/>
          <w:u w:val="thick"/>
          <w:lang w:val="en-US" w:eastAsia="zh-CN"/>
        </w:rPr>
        <w:t>，但他</w:t>
      </w:r>
      <w:r>
        <w:rPr>
          <w:rFonts w:hint="eastAsia"/>
          <w:color w:val="C00000"/>
          <w:sz w:val="24"/>
          <w:szCs w:val="32"/>
          <w:highlight w:val="none"/>
          <w:u w:val="thick"/>
          <w:lang w:val="en-US" w:eastAsia="zh-CN"/>
        </w:rPr>
        <w:t>在资料里有用英语备注“</w:t>
      </w:r>
      <w:r>
        <w:rPr>
          <w:rFonts w:hint="eastAsia"/>
          <w:b/>
          <w:bCs/>
          <w:color w:val="C00000"/>
          <w:sz w:val="24"/>
          <w:szCs w:val="32"/>
          <w:highlight w:val="none"/>
          <w:u w:val="thick"/>
          <w:lang w:val="en-US" w:eastAsia="zh-CN"/>
        </w:rPr>
        <w:t>没想到在花街找到了缪斯</w:t>
      </w:r>
      <w:r>
        <w:rPr>
          <w:rFonts w:hint="eastAsia"/>
          <w:color w:val="C00000"/>
          <w:sz w:val="24"/>
          <w:szCs w:val="32"/>
          <w:highlight w:val="none"/>
          <w:u w:val="thick"/>
          <w:lang w:val="en-US" w:eastAsia="zh-CN"/>
        </w:rPr>
        <w:t>”的字句。</w:t>
      </w:r>
      <w:r>
        <w:rPr>
          <w:rFonts w:hint="default"/>
          <w:color w:val="C00000"/>
          <w:sz w:val="24"/>
          <w:szCs w:val="32"/>
          <w:highlight w:val="none"/>
          <w:u w:val="thick"/>
          <w:lang w:val="en-US" w:eastAsia="zh-CN"/>
        </w:rPr>
        <w:t>（《狄旃草》其实质为《迪詹诗节》的中文译文抄本的抄本，是由中国唐代访问西域的使节带回来的中文抄本而经遣唐使二次翻译加工后留下的中古日文抄本。）</w:t>
      </w:r>
    </w:p>
    <w:p w14:paraId="9708A6BF">
      <w:pPr>
        <w:bidi w:val="0"/>
        <w:ind w:firstLine="720" w:firstLineChars="300"/>
        <w:rPr>
          <w:rFonts w:hint="eastAsia"/>
          <w:color w:val="C00000"/>
          <w:sz w:val="24"/>
          <w:szCs w:val="32"/>
          <w:highlight w:val="lightGray"/>
          <w:lang w:val="en-US" w:eastAsia="zh-CN"/>
        </w:rPr>
      </w:pPr>
      <w:r>
        <w:rPr>
          <w:rFonts w:hint="eastAsia"/>
          <w:color w:val="C00000"/>
          <w:sz w:val="24"/>
          <w:szCs w:val="32"/>
          <w:highlight w:val="none"/>
          <w:u w:val="thick"/>
          <w:lang w:val="en-US" w:eastAsia="zh-CN"/>
        </w:rPr>
        <w:t>2.在桌子上还有一本笔记本，笔记本里有好几页被撕下，留在笔记本扉页的是熟悉的“蝴蝶花押”。而成功的灵感检定，可以用铅笔描出最后一页记录的痕迹，得到</w:t>
      </w:r>
      <w:r>
        <w:rPr>
          <w:rFonts w:hint="eastAsia"/>
          <w:b/>
          <w:bCs/>
          <w:color w:val="C00000"/>
          <w:sz w:val="24"/>
          <w:szCs w:val="32"/>
          <w:highlight w:val="none"/>
          <w:u w:val="thick"/>
          <w:lang w:val="en-US" w:eastAsia="zh-CN"/>
        </w:rPr>
        <w:t>‘喋喋黑暗之束约’（束缚黑山羊幼崽）</w:t>
      </w:r>
      <w:r>
        <w:rPr>
          <w:rFonts w:hint="eastAsia"/>
          <w:color w:val="C00000"/>
          <w:sz w:val="24"/>
          <w:szCs w:val="32"/>
          <w:highlight w:val="none"/>
          <w:u w:val="thick"/>
          <w:lang w:val="en-US" w:eastAsia="zh-CN"/>
        </w:rPr>
        <w:t>的咒语；侦察困难成功，可以发现藏在桌子抽屉内的那一只附魔骨笛。</w:t>
      </w:r>
    </w:p>
    <w:p w14:paraId="5C577F92">
      <w:pPr>
        <w:bidi w:val="0"/>
        <w:ind w:firstLine="720" w:firstLineChars="300"/>
        <w:rPr>
          <w:rFonts w:hint="eastAsia" w:ascii="楷体" w:hAnsi="楷体" w:eastAsia="楷体" w:cs="楷体"/>
          <w:color w:val="auto"/>
          <w:sz w:val="24"/>
          <w:szCs w:val="32"/>
          <w:lang w:val="en-US" w:eastAsia="zh-CN"/>
        </w:rPr>
      </w:pPr>
      <w:r>
        <w:rPr>
          <w:rFonts w:hint="eastAsia"/>
          <w:color w:val="auto"/>
          <w:sz w:val="24"/>
          <w:szCs w:val="32"/>
          <w:lang w:val="en-US" w:eastAsia="zh-CN"/>
        </w:rPr>
        <w:t>得到这些线索后，调查员们可能会意识到这一切应该都与映夜有关，同时他们可能会选择前往帝国大学进一步调查，也有可能直接去找映夜。如果此时就联系映夜，映夜会答应调查员明天告诉他们真相，但是第三天凌晨就会收到从扬屋打来的电话，映夜</w:t>
      </w:r>
      <w:r>
        <w:rPr>
          <w:rFonts w:hint="eastAsia"/>
          <w:sz w:val="24"/>
          <w:szCs w:val="32"/>
          <w:lang w:val="en-US" w:eastAsia="zh-CN"/>
        </w:rPr>
        <w:t>的侍女告知调查员们，昨晚映夜被一个黑衣男人当着她的面前掠走了。</w:t>
      </w:r>
    </w:p>
    <w:p w14:paraId="32E93B0B">
      <w:pPr>
        <w:pStyle w:val="3"/>
        <w:bidi w:val="0"/>
        <w:rPr>
          <w:rFonts w:hint="eastAsia" w:ascii="楷体" w:hAnsi="楷体" w:eastAsia="楷体" w:cs="楷体"/>
          <w:color w:val="auto"/>
          <w:sz w:val="40"/>
          <w:szCs w:val="32"/>
          <w:lang w:val="en-US" w:eastAsia="zh-CN"/>
        </w:rPr>
      </w:pPr>
    </w:p>
    <w:p w14:paraId="74783D18">
      <w:pPr>
        <w:pStyle w:val="3"/>
        <w:bidi w:val="0"/>
        <w:rPr>
          <w:rFonts w:hint="eastAsia" w:ascii="楷体" w:hAnsi="楷体" w:eastAsia="楷体" w:cs="楷体"/>
          <w:color w:val="auto"/>
          <w:sz w:val="40"/>
          <w:szCs w:val="32"/>
          <w:lang w:val="en-US" w:eastAsia="zh-CN"/>
        </w:rPr>
      </w:pPr>
    </w:p>
    <w:p w14:paraId="06F24ABC">
      <w:pPr>
        <w:pStyle w:val="3"/>
        <w:bidi w:val="0"/>
        <w:rPr>
          <w:rFonts w:hint="eastAsia" w:ascii="汉仪迪升英雄体W" w:hAnsi="汉仪迪升英雄体W" w:eastAsia="汉仪迪升英雄体W" w:cs="汉仪迪升英雄体W"/>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帝国大学</w:t>
      </w:r>
    </w:p>
    <w:p w14:paraId="61D0D9FE">
      <w:pPr>
        <w:bidi w:val="0"/>
        <w:ind w:firstLine="720" w:firstLineChars="300"/>
        <w:rPr>
          <w:rFonts w:hint="eastAsia"/>
          <w:sz w:val="24"/>
          <w:szCs w:val="32"/>
          <w:lang w:val="en-US" w:eastAsia="zh-CN"/>
        </w:rPr>
      </w:pPr>
      <w:r>
        <w:rPr>
          <w:rFonts w:hint="eastAsia"/>
          <w:sz w:val="24"/>
          <w:szCs w:val="32"/>
          <w:lang w:val="en-US" w:eastAsia="zh-CN"/>
        </w:rPr>
        <w:t>帝国大学是东京最高学府，环境优雅，调查员们可以直接前往考古系办公室，在办公室会遇到威廉姆的同僚，同僚们显得有些焦虑。大家对于威廉姆的死表示哀伤，并且认为威廉姆是一个不错的人，除了风流些没什么不好的。</w:t>
      </w:r>
    </w:p>
    <w:p w14:paraId="AE137626">
      <w:pPr>
        <w:bidi w:val="0"/>
        <w:ind w:firstLine="720" w:firstLineChars="300"/>
        <w:rPr>
          <w:rFonts w:hint="eastAsia"/>
          <w:sz w:val="24"/>
          <w:szCs w:val="32"/>
          <w:u w:val="thick"/>
          <w:lang w:val="en-US" w:eastAsia="zh-CN"/>
        </w:rPr>
      </w:pPr>
      <w:r>
        <w:rPr>
          <w:rFonts w:hint="eastAsia"/>
          <w:color w:val="C00000"/>
          <w:sz w:val="24"/>
          <w:szCs w:val="32"/>
          <w:u w:val="thick"/>
          <w:lang w:val="en-US" w:eastAsia="zh-CN"/>
        </w:rPr>
        <w:t>询问关于吉原花街，同僚会表示威廉姆最近认识了吉原的花魁，优雅的花魁迷住了威廉姆，他一直说映夜是他的缪斯女神。</w:t>
      </w:r>
    </w:p>
    <w:p w14:paraId="D1346DBE">
      <w:pPr>
        <w:bidi w:val="0"/>
        <w:ind w:firstLine="720" w:firstLineChars="300"/>
        <w:rPr>
          <w:rFonts w:hint="eastAsia"/>
          <w:sz w:val="24"/>
          <w:szCs w:val="32"/>
          <w:lang w:val="en-US" w:eastAsia="zh-CN"/>
        </w:rPr>
      </w:pPr>
      <w:r>
        <w:rPr>
          <w:rFonts w:hint="eastAsia"/>
          <w:sz w:val="24"/>
          <w:szCs w:val="32"/>
          <w:lang w:val="en-US" w:eastAsia="zh-CN"/>
        </w:rPr>
        <w:t>关于焦虑，同僚们会告诉调查员们，威廉姆死亡后，丢失了一本</w:t>
      </w:r>
      <w:r>
        <w:rPr>
          <w:rFonts w:hint="eastAsia"/>
          <w:color w:val="C00000"/>
          <w:sz w:val="24"/>
          <w:szCs w:val="32"/>
          <w:lang w:val="en-US" w:eastAsia="zh-CN"/>
        </w:rPr>
        <w:t>出土的古董手抄本</w:t>
      </w:r>
      <w:r>
        <w:rPr>
          <w:rFonts w:hint="eastAsia"/>
          <w:sz w:val="24"/>
          <w:szCs w:val="32"/>
          <w:lang w:val="en-US" w:eastAsia="zh-CN"/>
        </w:rPr>
        <w:t>，这东西很珍贵，这么不见了就很难交差。</w:t>
      </w:r>
    </w:p>
    <w:p w14:paraId="61ED9621">
      <w:pPr>
        <w:bidi w:val="0"/>
        <w:ind w:firstLine="964" w:firstLineChars="300"/>
        <w:rPr>
          <w:rFonts w:hint="default"/>
          <w:b/>
          <w:bCs/>
          <w:color w:val="C00000"/>
          <w:sz w:val="24"/>
          <w:szCs w:val="32"/>
          <w:highlight w:val="lightGray"/>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9728835</wp:posOffset>
            </wp:positionH>
            <wp:positionV relativeFrom="page">
              <wp:posOffset>6108065</wp:posOffset>
            </wp:positionV>
            <wp:extent cx="1002665" cy="1524000"/>
            <wp:effectExtent l="0" t="0" r="79375" b="15240"/>
            <wp:wrapNone/>
            <wp:docPr id="1051" name="图片 8" descr="IMG_256"/>
            <wp:cNvGraphicFramePr/>
            <a:graphic xmlns:a="http://schemas.openxmlformats.org/drawingml/2006/main">
              <a:graphicData uri="http://schemas.openxmlformats.org/drawingml/2006/picture">
                <pic:pic xmlns:pic="http://schemas.openxmlformats.org/drawingml/2006/picture">
                  <pic:nvPicPr>
                    <pic:cNvPr id="1051" name="图片 8"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52" name="图片 4" descr="IMG_256"/>
            <wp:cNvGraphicFramePr/>
            <a:graphic xmlns:a="http://schemas.openxmlformats.org/drawingml/2006/main">
              <a:graphicData uri="http://schemas.openxmlformats.org/drawingml/2006/picture">
                <pic:pic xmlns:pic="http://schemas.openxmlformats.org/drawingml/2006/picture">
                  <pic:nvPicPr>
                    <pic:cNvPr id="1052"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调查威廉姆的座位附近会找到一枚</w:t>
      </w:r>
      <w:r>
        <w:rPr>
          <w:rFonts w:hint="eastAsia"/>
          <w:b/>
          <w:bCs/>
          <w:color w:val="C00000"/>
          <w:sz w:val="24"/>
          <w:szCs w:val="32"/>
          <w:highlight w:val="none"/>
          <w:u w:val="thick"/>
          <w:lang w:val="en-US" w:eastAsia="zh-CN"/>
        </w:rPr>
        <w:t>领徽，领徽上面刻着佛手纹（如果调查员没有想起来，灵感成功会得知这是橘家家纹）</w:t>
      </w:r>
      <w:r>
        <w:rPr>
          <w:rFonts w:hint="eastAsia"/>
          <w:sz w:val="24"/>
          <w:szCs w:val="32"/>
          <w:lang w:val="en-US" w:eastAsia="zh-CN"/>
        </w:rPr>
        <w:t>。同僚看到后会会议前应该是橘弥生来过，他前天来找过威廉姆，只是找了一下就离开了。</w:t>
      </w:r>
      <w:r>
        <w:rPr>
          <w:rFonts w:hint="eastAsia"/>
          <w:b/>
          <w:bCs/>
          <w:color w:val="C00000"/>
          <w:sz w:val="24"/>
          <w:szCs w:val="32"/>
          <w:highlight w:val="none"/>
          <w:u w:val="thick"/>
          <w:lang w:val="en-US" w:eastAsia="zh-CN"/>
        </w:rPr>
        <w:t>（证据:佛手的领徽）</w:t>
      </w:r>
    </w:p>
    <w:p w14:paraId="389FD069">
      <w:pPr>
        <w:bidi w:val="0"/>
        <w:ind w:firstLine="720" w:firstLineChars="300"/>
        <w:rPr>
          <w:rFonts w:hint="eastAsia"/>
          <w:sz w:val="24"/>
          <w:szCs w:val="32"/>
          <w:lang w:val="en-US" w:eastAsia="zh-CN"/>
        </w:rPr>
      </w:pPr>
      <w:r>
        <w:rPr>
          <w:rFonts w:hint="eastAsia"/>
          <w:sz w:val="24"/>
          <w:szCs w:val="32"/>
          <w:lang w:val="en-US" w:eastAsia="zh-CN"/>
        </w:rPr>
        <w:t>而在调查到这里时，调查员没有主动给映夜去电话，或者去找映夜的话，映夜会主动打来电话，表示有话要对调查员们说，但需要过一天，如果调查员持续追问，映夜将透露</w:t>
      </w:r>
      <w:r>
        <w:rPr>
          <w:rFonts w:hint="eastAsia"/>
          <w:color w:val="C00000"/>
          <w:sz w:val="24"/>
          <w:szCs w:val="32"/>
          <w:lang w:val="en-US" w:eastAsia="zh-CN"/>
        </w:rPr>
        <w:t>“自己收到恐吓信”</w:t>
      </w:r>
      <w:r>
        <w:rPr>
          <w:rFonts w:hint="default"/>
          <w:color w:val="C00000"/>
          <w:sz w:val="24"/>
          <w:szCs w:val="32"/>
          <w:lang w:val="en-US" w:eastAsia="zh-CN"/>
        </w:rPr>
        <w:t>，但情况复杂需要见面详谈</w:t>
      </w:r>
      <w:r>
        <w:rPr>
          <w:rFonts w:hint="eastAsia"/>
          <w:sz w:val="24"/>
          <w:szCs w:val="32"/>
          <w:lang w:val="en-US" w:eastAsia="zh-CN"/>
        </w:rPr>
        <w:t>。同样的在第三天凌晨，侍女依旧会打电话给调查员，告知调查员映夜太夫被绑架了。</w:t>
      </w:r>
    </w:p>
    <w:p w14:paraId="1283D33D">
      <w:pPr>
        <w:bidi w:val="0"/>
        <w:rPr>
          <w:rFonts w:hint="eastAsia"/>
          <w:sz w:val="24"/>
          <w:szCs w:val="32"/>
          <w:lang w:val="en-US" w:eastAsia="zh-CN"/>
        </w:rPr>
      </w:pPr>
    </w:p>
    <w:p w14:paraId="394E855B">
      <w:pPr>
        <w:pStyle w:val="3"/>
        <w:bidi w:val="0"/>
        <w:rPr>
          <w:rFonts w:hint="eastAsia" w:ascii="楷体" w:hAnsi="楷体" w:eastAsia="楷体" w:cs="楷体"/>
          <w:color w:val="auto"/>
          <w:sz w:val="40"/>
          <w:szCs w:val="32"/>
          <w:lang w:val="en-US" w:eastAsia="zh-CN"/>
        </w:rPr>
      </w:pPr>
    </w:p>
    <w:p w14:paraId="3DBCB619">
      <w:pPr>
        <w:pStyle w:val="3"/>
        <w:bidi w:val="0"/>
        <w:rPr>
          <w:rFonts w:hint="eastAsia" w:ascii="楷体" w:hAnsi="楷体" w:eastAsia="楷体" w:cs="楷体"/>
          <w:color w:val="auto"/>
          <w:sz w:val="40"/>
          <w:szCs w:val="32"/>
          <w:lang w:val="en-US" w:eastAsia="zh-CN"/>
        </w:rPr>
      </w:pPr>
    </w:p>
    <w:p w14:paraId="EF80D780">
      <w:pPr>
        <w:pStyle w:val="3"/>
        <w:bidi w:val="0"/>
        <w:rPr>
          <w:rFonts w:hint="eastAsia" w:ascii="楷体" w:hAnsi="楷体" w:eastAsia="楷体" w:cs="楷体"/>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映夜的房间</w:t>
      </w:r>
    </w:p>
    <w:p w14:paraId="310ADCB5">
      <w:pPr>
        <w:bidi w:val="0"/>
        <w:ind w:firstLine="720" w:firstLineChars="300"/>
        <w:rPr>
          <w:rFonts w:hint="default"/>
          <w:sz w:val="24"/>
          <w:szCs w:val="32"/>
          <w:lang w:val="en-US" w:eastAsia="zh-CN"/>
        </w:rPr>
      </w:pPr>
      <w:r>
        <w:rPr>
          <w:rFonts w:hint="eastAsia"/>
          <w:sz w:val="24"/>
          <w:szCs w:val="32"/>
          <w:lang w:val="en-US" w:eastAsia="zh-CN"/>
        </w:rPr>
        <w:t>映夜被绑架后，侍女会在凌晨第一时间请求调查员帮忙，她会恳求调查员前来调查。吉原即便是在这样的夜晚，也是非常热闹的，而今晚还没有人知道吉原街上的花魁大人竟然已经消失不见了，侍女由于恐惧甚至没有告诉除了调查员任何人。侍女会在吉原街口等着调查员们，她会直接带着调查员去了扬屋，扬屋里因为挣扎的痕迹显得有些凌乱，散乱的首饰和打翻的艳丽逼人的彼岸花。不过还有一些纸张散落在桌子上，有些被花瓶的水渍洇湿了。</w:t>
      </w:r>
    </w:p>
    <w:p w14:paraId="75647A19">
      <w:pPr>
        <w:bidi w:val="0"/>
        <w:rPr>
          <w:rFonts w:hint="eastAsia"/>
          <w:color w:val="C00000"/>
          <w:sz w:val="24"/>
          <w:szCs w:val="32"/>
          <w:highlight w:val="none"/>
          <w:u w:val="thick"/>
          <w:lang w:val="en-US" w:eastAsia="zh-CN"/>
        </w:rPr>
      </w:pPr>
      <w:r>
        <w:rPr>
          <w:rFonts w:hint="eastAsia"/>
          <w:color w:val="C00000"/>
          <w:sz w:val="24"/>
          <w:szCs w:val="32"/>
          <w:highlight w:val="none"/>
          <w:u w:val="thick"/>
          <w:lang w:val="en-US" w:eastAsia="zh-CN"/>
        </w:rPr>
        <w:t>调查：</w:t>
      </w:r>
    </w:p>
    <w:p w14:paraId="97260ACE">
      <w:pPr>
        <w:numPr>
          <w:ilvl w:val="0"/>
          <w:numId w:val="4"/>
        </w:numPr>
        <w:bidi w:val="0"/>
        <w:rPr>
          <w:rFonts w:hint="eastAsia"/>
          <w:color w:val="C00000"/>
          <w:sz w:val="24"/>
          <w:szCs w:val="32"/>
          <w:highlight w:val="none"/>
          <w:u w:val="thick"/>
          <w:lang w:val="en-US" w:eastAsia="zh-CN"/>
        </w:rPr>
      </w:pPr>
      <w:r>
        <w:rPr>
          <w:rFonts w:hint="eastAsia"/>
          <w:color w:val="C00000"/>
          <w:sz w:val="24"/>
          <w:szCs w:val="32"/>
          <w:highlight w:val="none"/>
          <w:u w:val="thick"/>
          <w:lang w:val="en-US" w:eastAsia="zh-CN"/>
        </w:rPr>
        <w:t>调查散乱在地上的首饰堆，侦察成功会看到那支熟悉的并不起眼的木簪，只是木簪缺了一片花片。（证据：破碎的木簪）</w:t>
      </w:r>
    </w:p>
    <w:p w14:paraId="98DFC91C">
      <w:pPr>
        <w:numPr>
          <w:ilvl w:val="0"/>
          <w:numId w:val="4"/>
        </w:numPr>
        <w:bidi w:val="0"/>
        <w:rPr>
          <w:rFonts w:hint="default"/>
          <w:color w:val="C00000"/>
          <w:sz w:val="24"/>
          <w:szCs w:val="32"/>
          <w:highlight w:val="none"/>
          <w:u w:val="thick"/>
          <w:lang w:val="en-US" w:eastAsia="zh-CN"/>
        </w:rPr>
      </w:pPr>
      <w:r>
        <w:rPr>
          <w:rFonts w:hint="eastAsia"/>
          <w:color w:val="C00000"/>
          <w:sz w:val="24"/>
          <w:szCs w:val="32"/>
          <w:highlight w:val="none"/>
          <w:u w:val="thick"/>
          <w:lang w:val="en-US" w:eastAsia="zh-CN"/>
        </w:rPr>
        <w:t>调查散乱倒下的彼岸花瓶，会看见瓶中溺死的蝴蝶，蝴蝶与一般的蝴蝶并不一样，显得更加硕大，如果在柳屋吐蝴蝶的调查员，可以判断出这是当夜同样品种的蝴蝶。（证据：蝴蝶的尸体)</w:t>
      </w:r>
    </w:p>
    <w:p w14:paraId="A28CA40C">
      <w:pPr>
        <w:numPr>
          <w:ilvl w:val="0"/>
          <w:numId w:val="4"/>
        </w:numPr>
        <w:bidi w:val="0"/>
        <w:rPr>
          <w:rFonts w:hint="default"/>
          <w:color w:val="C00000"/>
          <w:sz w:val="24"/>
          <w:szCs w:val="32"/>
          <w:highlight w:val="none"/>
          <w:u w:val="thick"/>
          <w:lang w:val="en-US" w:eastAsia="zh-CN"/>
        </w:rPr>
      </w:pPr>
      <w:r>
        <w:rPr>
          <w:rFonts w:hint="eastAsia"/>
          <w:color w:val="C00000"/>
          <w:sz w:val="24"/>
          <w:szCs w:val="32"/>
          <w:highlight w:val="none"/>
          <w:u w:val="thick"/>
          <w:lang w:val="en-US" w:eastAsia="zh-CN"/>
        </w:rPr>
        <w:t>调查纸张灵感检定会发现这就是</w:t>
      </w:r>
      <w:r>
        <w:rPr>
          <w:rFonts w:hint="eastAsia"/>
          <w:b/>
          <w:bCs/>
          <w:color w:val="C00000"/>
          <w:sz w:val="24"/>
          <w:szCs w:val="32"/>
          <w:highlight w:val="none"/>
          <w:u w:val="thick"/>
          <w:lang w:val="en-US" w:eastAsia="zh-CN"/>
        </w:rPr>
        <w:t>映夜的字迹，而纸张上写着的内容首先是关于蝴蝶和她的关系是姐妹，二人</w:t>
      </w:r>
      <w:r>
        <w:rPr>
          <w:rFonts w:ascii="宋体" w:hAnsi="宋体" w:eastAsia="宋体" w:cs="宋体"/>
          <w:b/>
          <w:bCs/>
          <w:color w:val="C00000"/>
          <w:sz w:val="32"/>
          <w:szCs w:val="32"/>
          <w:highlight w:val="none"/>
          <w:u w:val="thick"/>
        </w:rPr>
        <w:drawing>
          <wp:anchor distT="0" distB="0" distL="0" distR="0" simplePos="0" relativeHeight="251659264" behindDoc="1" locked="1" layoutInCell="1" allowOverlap="0">
            <wp:simplePos x="0" y="0"/>
            <wp:positionH relativeFrom="page">
              <wp:posOffset>-71755</wp:posOffset>
            </wp:positionH>
            <wp:positionV relativeFrom="page">
              <wp:posOffset>-219710</wp:posOffset>
            </wp:positionV>
            <wp:extent cx="1002665" cy="1524000"/>
            <wp:effectExtent l="0" t="0" r="79375" b="15240"/>
            <wp:wrapNone/>
            <wp:docPr id="1053" name="图片 4" descr="IMG_256"/>
            <wp:cNvGraphicFramePr/>
            <a:graphic xmlns:a="http://schemas.openxmlformats.org/drawingml/2006/main">
              <a:graphicData uri="http://schemas.openxmlformats.org/drawingml/2006/picture">
                <pic:pic xmlns:pic="http://schemas.openxmlformats.org/drawingml/2006/picture">
                  <pic:nvPicPr>
                    <pic:cNvPr id="1053"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b/>
          <w:bCs/>
          <w:color w:val="C00000"/>
          <w:sz w:val="24"/>
          <w:szCs w:val="32"/>
          <w:highlight w:val="none"/>
          <w:u w:val="thick"/>
          <w:lang w:val="en-US" w:eastAsia="zh-CN"/>
        </w:rPr>
        <w:t>来自于长野，而死去的游女们则是因为蝴蝶的爱慕者橘弥生怨恨所为，包括橘平盛也是因他而死。</w:t>
      </w:r>
      <w:r>
        <w:rPr>
          <w:rFonts w:hint="eastAsia"/>
          <w:color w:val="C00000"/>
          <w:sz w:val="24"/>
          <w:szCs w:val="32"/>
          <w:highlight w:val="none"/>
          <w:u w:val="thick"/>
          <w:lang w:val="en-US" w:eastAsia="zh-CN"/>
        </w:rPr>
        <w:t>但是聪明的调查员也许很快就会发现并不合理的地方，也就是弥生对【hotaru】这个人的喜爱之情。（证据:弥生的爱意）</w:t>
      </w:r>
    </w:p>
    <w:p w14:paraId="B8A6AF53">
      <w:pPr>
        <w:numPr>
          <w:ilvl w:val="0"/>
          <w:numId w:val="0"/>
        </w:numPr>
        <w:bidi w:val="0"/>
        <w:ind w:firstLine="723" w:firstLineChars="300"/>
        <w:rPr>
          <w:rFonts w:hint="default"/>
          <w:b/>
          <w:bCs/>
          <w:color w:val="C00000"/>
          <w:sz w:val="24"/>
          <w:szCs w:val="32"/>
          <w:highlight w:val="none"/>
          <w:u w:val="thick"/>
          <w:lang w:val="en-US" w:eastAsia="zh-CN"/>
        </w:rPr>
      </w:pPr>
      <w:r>
        <w:rPr>
          <w:rFonts w:hint="eastAsia"/>
          <w:b/>
          <w:bCs/>
          <w:color w:val="C00000"/>
          <w:sz w:val="24"/>
          <w:szCs w:val="32"/>
          <w:highlight w:val="none"/>
          <w:u w:val="thick"/>
          <w:lang w:val="en-US" w:eastAsia="zh-CN"/>
        </w:rPr>
        <w:t>同时在此之后，警局方面会告诉调查员们，在橘弥生的房间里找到了凶器</w:t>
      </w:r>
      <w:r>
        <w:rPr>
          <w:rFonts w:hint="default"/>
          <w:b/>
          <w:bCs/>
          <w:color w:val="C00000"/>
          <w:sz w:val="24"/>
          <w:szCs w:val="32"/>
          <w:highlight w:val="none"/>
          <w:u w:val="thick"/>
          <w:lang w:val="en-US" w:eastAsia="zh-CN"/>
        </w:rPr>
        <w:t>匕首</w:t>
      </w:r>
      <w:r>
        <w:rPr>
          <w:rFonts w:hint="eastAsia"/>
          <w:b/>
          <w:bCs/>
          <w:color w:val="C00000"/>
          <w:sz w:val="24"/>
          <w:szCs w:val="32"/>
          <w:highlight w:val="none"/>
          <w:u w:val="thick"/>
          <w:lang w:val="en-US" w:eastAsia="zh-CN"/>
        </w:rPr>
        <w:t>，</w:t>
      </w:r>
      <w:r>
        <w:rPr>
          <w:rFonts w:hint="default"/>
          <w:b/>
          <w:bCs/>
          <w:color w:val="C00000"/>
          <w:sz w:val="24"/>
          <w:szCs w:val="32"/>
          <w:highlight w:val="none"/>
          <w:u w:val="thick"/>
          <w:lang w:val="en-US" w:eastAsia="zh-CN"/>
        </w:rPr>
        <w:t>并且认为橘弥生就是之前案子的真凶，要将案子结案。</w:t>
      </w:r>
      <w:r>
        <w:rPr>
          <w:rFonts w:hint="eastAsia"/>
          <w:b/>
          <w:bCs/>
          <w:color w:val="C00000"/>
          <w:sz w:val="24"/>
          <w:szCs w:val="32"/>
          <w:highlight w:val="none"/>
          <w:u w:val="thick"/>
          <w:lang w:val="en-US" w:eastAsia="zh-CN"/>
        </w:rPr>
        <w:t>但明山夫人则会继续委托调查员们，希望调查员们能调查清楚橘弥生为何要动手杀人，以及他的去向</w:t>
      </w:r>
      <w:r>
        <w:rPr>
          <w:rFonts w:hint="default"/>
          <w:b/>
          <w:bCs/>
          <w:color w:val="C00000"/>
          <w:sz w:val="24"/>
          <w:szCs w:val="32"/>
          <w:highlight w:val="none"/>
          <w:u w:val="thick"/>
          <w:lang w:val="en-US" w:eastAsia="zh-CN"/>
        </w:rPr>
        <w:t>。明山夫人并不相信弥生会有杀平盛的机会，她会告诉调查员，兄弟俩关系非常紧张，平盛几乎不会和弥生单独在一起说话，平盛憎恨每个橘家的人。</w:t>
      </w:r>
    </w:p>
    <w:p w14:paraId="AE17AE8B">
      <w:pPr>
        <w:numPr>
          <w:ilvl w:val="0"/>
          <w:numId w:val="0"/>
        </w:numPr>
        <w:bidi w:val="0"/>
        <w:rPr>
          <w:rFonts w:hint="default"/>
          <w:b/>
          <w:bCs/>
          <w:color w:val="FF0000"/>
          <w:sz w:val="24"/>
          <w:szCs w:val="32"/>
          <w:highlight w:val="none"/>
          <w:u w:val="thick"/>
          <w:lang w:val="en-US" w:eastAsia="zh-CN"/>
        </w:rPr>
      </w:pPr>
      <w:r>
        <w:rPr>
          <w:rFonts w:ascii="宋体" w:hAnsi="宋体" w:eastAsia="宋体" w:cs="宋体"/>
          <w:b/>
          <w:bCs/>
          <w:color w:val="C00000"/>
          <w:sz w:val="32"/>
          <w:szCs w:val="32"/>
          <w:highlight w:val="none"/>
          <w:u w:val="thick"/>
        </w:rPr>
        <w:drawing>
          <wp:anchor distT="0" distB="0" distL="0" distR="0" simplePos="0" relativeHeight="251659264" behindDoc="1" locked="0" layoutInCell="1" allowOverlap="1">
            <wp:simplePos x="0" y="0"/>
            <wp:positionH relativeFrom="page">
              <wp:posOffset>9733915</wp:posOffset>
            </wp:positionH>
            <wp:positionV relativeFrom="page">
              <wp:posOffset>5947410</wp:posOffset>
            </wp:positionV>
            <wp:extent cx="1002665" cy="1524000"/>
            <wp:effectExtent l="0" t="0" r="79375" b="15240"/>
            <wp:wrapNone/>
            <wp:docPr id="1054" name="图片 7" descr="IMG_256"/>
            <wp:cNvGraphicFramePr/>
            <a:graphic xmlns:a="http://schemas.openxmlformats.org/drawingml/2006/main">
              <a:graphicData uri="http://schemas.openxmlformats.org/drawingml/2006/picture">
                <pic:pic xmlns:pic="http://schemas.openxmlformats.org/drawingml/2006/picture">
                  <pic:nvPicPr>
                    <pic:cNvPr id="1054" name="图片 7"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p>
    <w:p w14:paraId="2E0DB3DA">
      <w:pPr>
        <w:pStyle w:val="3"/>
        <w:bidi w:val="0"/>
        <w:rPr>
          <w:rFonts w:hint="eastAsia" w:ascii="楷体" w:hAnsi="楷体" w:eastAsia="楷体" w:cs="楷体"/>
          <w:color w:val="auto"/>
          <w:sz w:val="40"/>
          <w:szCs w:val="32"/>
          <w:lang w:val="en-US" w:eastAsia="zh-CN"/>
        </w:rPr>
      </w:pPr>
    </w:p>
    <w:p w14:paraId="ACAE0A88">
      <w:pPr>
        <w:pStyle w:val="3"/>
        <w:bidi w:val="0"/>
        <w:rPr>
          <w:rFonts w:hint="eastAsia" w:ascii="楷体" w:hAnsi="楷体" w:eastAsia="楷体" w:cs="楷体"/>
          <w:color w:val="auto"/>
          <w:sz w:val="40"/>
          <w:szCs w:val="32"/>
          <w:lang w:val="en-US" w:eastAsia="zh-CN"/>
        </w:rPr>
      </w:pPr>
    </w:p>
    <w:p w14:paraId="D3499629">
      <w:pPr>
        <w:pStyle w:val="3"/>
        <w:bidi w:val="0"/>
        <w:rPr>
          <w:rFonts w:hint="eastAsia" w:ascii="汉仪迪升英雄体W" w:hAnsi="汉仪迪升英雄体W" w:eastAsia="汉仪迪升英雄体W" w:cs="汉仪迪升英雄体W"/>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长野·木曾村</w:t>
      </w:r>
    </w:p>
    <w:p w14:paraId="BE802C03">
      <w:pPr>
        <w:bidi w:val="0"/>
        <w:rPr>
          <w:rFonts w:hint="eastAsia"/>
          <w:sz w:val="24"/>
          <w:szCs w:val="32"/>
          <w:lang w:val="en-US" w:eastAsia="zh-CN"/>
        </w:rPr>
      </w:pPr>
      <w:r>
        <w:rPr>
          <w:rFonts w:hint="eastAsia" w:ascii="楷体" w:hAnsi="楷体" w:eastAsia="楷体" w:cs="楷体"/>
          <w:color w:val="auto"/>
          <w:sz w:val="24"/>
          <w:szCs w:val="32"/>
          <w:lang w:val="en-US" w:eastAsia="zh-CN"/>
        </w:rPr>
        <w:t xml:space="preserve">      </w:t>
      </w:r>
      <w:r>
        <w:rPr>
          <w:rFonts w:hint="eastAsia"/>
          <w:sz w:val="24"/>
          <w:szCs w:val="32"/>
          <w:lang w:val="en-US" w:eastAsia="zh-CN"/>
        </w:rPr>
        <w:t>按照火车的进度，调查员从东京到长野需要1天时间，前往木曾村还要再额外花费半天时间。</w:t>
      </w:r>
    </w:p>
    <w:p w14:paraId="F341ACDE">
      <w:pPr>
        <w:bidi w:val="0"/>
        <w:ind w:firstLine="720" w:firstLineChars="300"/>
        <w:rPr>
          <w:rFonts w:hint="eastAsia"/>
          <w:sz w:val="24"/>
          <w:szCs w:val="32"/>
          <w:lang w:val="en-US" w:eastAsia="zh-CN"/>
        </w:rPr>
      </w:pPr>
      <w:r>
        <w:rPr>
          <w:rFonts w:hint="eastAsia"/>
          <w:sz w:val="24"/>
          <w:szCs w:val="32"/>
          <w:lang w:val="en-US" w:eastAsia="zh-CN"/>
        </w:rPr>
        <w:t>调查员们可以去拜访村长，这是一个山清水秀的村庄，隐居在木曾山脉间安安静静地生活着，一路行来，调查员可以看见许多纷飞的蝴蝶，因着这里的地势外貌，有许多蝴蝶愿意栖居这里。</w:t>
      </w:r>
    </w:p>
    <w:p w14:paraId="6D3BB8E8">
      <w:pPr>
        <w:bidi w:val="0"/>
        <w:ind w:firstLine="720" w:firstLineChars="300"/>
        <w:rPr>
          <w:rFonts w:hint="eastAsia"/>
          <w:sz w:val="24"/>
          <w:szCs w:val="32"/>
          <w:lang w:val="en-US" w:eastAsia="zh-CN"/>
        </w:rPr>
      </w:pPr>
      <w:r>
        <w:rPr>
          <w:rFonts w:hint="eastAsia"/>
          <w:sz w:val="24"/>
          <w:szCs w:val="32"/>
          <w:lang w:val="en-US" w:eastAsia="zh-CN"/>
        </w:rPr>
        <w:t>木曾村的村长姓室野，村长对于外来人的态度还是友好的，村长告诉调查员们木曾村世代居住在山里，大家自给自足，对于外界没什么太多的兴趣，不过因为这里风景很好，也有人会来这里调查旅游的。</w:t>
      </w:r>
    </w:p>
    <w:p w14:paraId="DB85A85D">
      <w:pPr>
        <w:bidi w:val="0"/>
        <w:rPr>
          <w:rFonts w:hint="eastAsia"/>
          <w:sz w:val="24"/>
          <w:szCs w:val="32"/>
          <w:lang w:val="en-US" w:eastAsia="zh-CN"/>
        </w:rPr>
      </w:pPr>
      <w:r>
        <w:rPr>
          <w:rFonts w:hint="eastAsia"/>
          <w:sz w:val="24"/>
          <w:szCs w:val="32"/>
          <w:lang w:val="en-US" w:eastAsia="zh-CN"/>
        </w:rPr>
        <w:t xml:space="preserve">      关于映夜，村长并不认识映夜，他所知道的是</w:t>
      </w:r>
      <w:r>
        <w:rPr>
          <w:rFonts w:hint="eastAsia"/>
          <w:b/>
          <w:bCs/>
          <w:color w:val="C00000"/>
          <w:sz w:val="24"/>
          <w:szCs w:val="32"/>
          <w:u w:val="thick"/>
          <w:lang w:val="en-US" w:eastAsia="zh-CN"/>
        </w:rPr>
        <w:t>安昙家的姐妹</w:t>
      </w:r>
      <w:r>
        <w:rPr>
          <w:rFonts w:hint="eastAsia"/>
          <w:sz w:val="24"/>
          <w:szCs w:val="32"/>
          <w:lang w:val="en-US" w:eastAsia="zh-CN"/>
        </w:rPr>
        <w:t>，因此只有调查员详细的描述了外貌或者从外来者引到橘平盛身上，村长才会意识到调查员在调查安昙姐妹。</w:t>
      </w:r>
    </w:p>
    <w:p w14:paraId="40E7B9B8">
      <w:pPr>
        <w:bidi w:val="0"/>
        <w:ind w:firstLine="720" w:firstLineChars="300"/>
        <w:rPr>
          <w:rFonts w:hint="eastAsia"/>
          <w:sz w:val="24"/>
          <w:szCs w:val="32"/>
          <w:lang w:val="en-US" w:eastAsia="zh-CN"/>
        </w:rPr>
      </w:pPr>
      <w:r>
        <w:rPr>
          <w:rFonts w:hint="eastAsia"/>
          <w:sz w:val="24"/>
          <w:szCs w:val="32"/>
          <w:lang w:val="en-US" w:eastAsia="zh-CN"/>
        </w:rPr>
        <w:t>成功的交涉会得知关于安昙家的姐妹的消息，姐姐叫安昙蝴蝶，妹妹叫安昙萤，他们父母本来是村里的漆匠，有非常厉害的漆器手艺，不过母亲早逝，父亲也在萤8岁后得病离世了。蝶一人照</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9639300</wp:posOffset>
            </wp:positionH>
            <wp:positionV relativeFrom="page">
              <wp:posOffset>6038215</wp:posOffset>
            </wp:positionV>
            <wp:extent cx="1002665" cy="1524000"/>
            <wp:effectExtent l="0" t="0" r="79375" b="15240"/>
            <wp:wrapNone/>
            <wp:docPr id="1055" name="图片 4" descr="IMG_256"/>
            <wp:cNvGraphicFramePr/>
            <a:graphic xmlns:a="http://schemas.openxmlformats.org/drawingml/2006/main">
              <a:graphicData uri="http://schemas.openxmlformats.org/drawingml/2006/picture">
                <pic:pic xmlns:pic="http://schemas.openxmlformats.org/drawingml/2006/picture">
                  <pic:nvPicPr>
                    <pic:cNvPr id="1055"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顾着妹妹，继承了漆器的手艺，姐妹相依为命，直到——萤12岁时，村里来了一个年轻人，他穿着不菲的羽织与从未村中见过的相机，将木曾山的风景一路拍摄而来，他正是年轻时的平盛。他与蝴蝶相遇在山间，迷路的平盛被蝴蝶带回了家照顾，而少男少女情窦初开，纯洁无瑕的少女宛如蝴蝶一样轻盈美丽，牢牢地吸引住了少年的心。平盛提出要娶蝴蝶为妻，蝴蝶却犹豫了，她还有妹妹，但是萤希望姐姐能勇敢追求幸福，拒绝作为累赘前往，于是跟姐姐说“没关系，我已经可以自己照顾自己了。”</w:t>
      </w:r>
    </w:p>
    <w:p w14:paraId="6A792D27">
      <w:pPr>
        <w:bidi w:val="0"/>
        <w:ind w:firstLine="720" w:firstLineChars="300"/>
        <w:rPr>
          <w:rFonts w:hint="eastAsia"/>
          <w:sz w:val="24"/>
          <w:szCs w:val="32"/>
          <w:lang w:val="en-US" w:eastAsia="zh-CN"/>
        </w:rPr>
      </w:pPr>
      <w:r>
        <w:rPr>
          <w:rFonts w:hint="eastAsia"/>
          <w:sz w:val="24"/>
          <w:szCs w:val="32"/>
          <w:lang w:val="en-US" w:eastAsia="zh-CN"/>
        </w:rPr>
        <w:t>被说服的蝶跟着少年离开了。但是——仅仅一年后，萤就得到了姐姐惨死的死讯，而且这个死讯还是村中人传来消息说是在东京的游女屋听说蝴蝶自杀。</w:t>
      </w:r>
    </w:p>
    <w:p w14:paraId="9603CB04">
      <w:pPr>
        <w:bidi w:val="0"/>
        <w:ind w:firstLine="720" w:firstLineChars="300"/>
        <w:rPr>
          <w:rFonts w:hint="eastAsia"/>
          <w:sz w:val="24"/>
          <w:szCs w:val="32"/>
          <w:lang w:val="en-US" w:eastAsia="zh-CN"/>
        </w:rPr>
      </w:pPr>
      <w:r>
        <w:rPr>
          <w:rFonts w:hint="eastAsia"/>
          <w:sz w:val="24"/>
          <w:szCs w:val="32"/>
          <w:lang w:val="en-US" w:eastAsia="zh-CN"/>
        </w:rPr>
        <w:t>然后在所有人没有注意到的时候，萤悄悄离开了村子，大家也不知道萤去了哪儿，但村长觉得萤大概是去找她的姐姐了。</w:t>
      </w:r>
    </w:p>
    <w:p w14:paraId="9F7B8DB0">
      <w:pPr>
        <w:bidi w:val="0"/>
        <w:rPr>
          <w:rFonts w:hint="default"/>
          <w:sz w:val="24"/>
          <w:szCs w:val="32"/>
          <w:lang w:val="en-US" w:eastAsia="zh-CN"/>
        </w:rPr>
      </w:pPr>
      <w:r>
        <w:rPr>
          <w:rFonts w:hint="eastAsia"/>
          <w:sz w:val="24"/>
          <w:szCs w:val="32"/>
          <w:lang w:val="en-US" w:eastAsia="zh-CN"/>
        </w:rPr>
        <w:t xml:space="preserve"> </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56" name="图片 4" descr="IMG_256"/>
            <wp:cNvGraphicFramePr/>
            <a:graphic xmlns:a="http://schemas.openxmlformats.org/drawingml/2006/main">
              <a:graphicData uri="http://schemas.openxmlformats.org/drawingml/2006/picture">
                <pic:pic xmlns:pic="http://schemas.openxmlformats.org/drawingml/2006/picture">
                  <pic:nvPicPr>
                    <pic:cNvPr id="1056"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 xml:space="preserve">     而同时村长会告诉调查员们，萤在调查员到来前已经来到了这里，但萤身边有一位俊美的男子，并且告知调查员安昙家的旧址。</w:t>
      </w:r>
    </w:p>
    <w:p w14:paraId="ACF35D82">
      <w:pPr>
        <w:bidi w:val="0"/>
        <w:rPr>
          <w:rFonts w:hint="eastAsia"/>
          <w:sz w:val="24"/>
          <w:szCs w:val="32"/>
          <w:lang w:val="en-US" w:eastAsia="zh-CN"/>
        </w:rPr>
      </w:pPr>
    </w:p>
    <w:p w14:paraId="70FF77E8">
      <w:pPr>
        <w:pStyle w:val="3"/>
        <w:bidi w:val="0"/>
        <w:rPr>
          <w:rFonts w:hint="eastAsia" w:ascii="楷体" w:hAnsi="楷体" w:eastAsia="楷体" w:cs="楷体"/>
          <w:color w:val="auto"/>
          <w:sz w:val="40"/>
          <w:szCs w:val="32"/>
          <w:lang w:val="en-US" w:eastAsia="zh-CN"/>
        </w:rPr>
      </w:pPr>
    </w:p>
    <w:p w14:paraId="3C8FE458">
      <w:pPr>
        <w:pStyle w:val="3"/>
        <w:bidi w:val="0"/>
        <w:rPr>
          <w:rFonts w:hint="eastAsia" w:ascii="楷体" w:hAnsi="楷体" w:eastAsia="楷体" w:cs="楷体"/>
          <w:color w:val="auto"/>
          <w:sz w:val="40"/>
          <w:szCs w:val="32"/>
          <w:lang w:val="en-US" w:eastAsia="zh-CN"/>
        </w:rPr>
      </w:pPr>
    </w:p>
    <w:p w14:paraId="E6873F53">
      <w:pPr>
        <w:pStyle w:val="3"/>
        <w:bidi w:val="0"/>
        <w:rPr>
          <w:rFonts w:hint="eastAsia" w:ascii="楷体" w:hAnsi="楷体" w:eastAsia="楷体" w:cs="楷体"/>
          <w:color w:val="auto"/>
          <w:sz w:val="40"/>
          <w:szCs w:val="32"/>
          <w:lang w:val="en-US" w:eastAsia="zh-CN"/>
        </w:rPr>
      </w:pPr>
      <w:r>
        <w:rPr>
          <w:rFonts w:hint="eastAsia" w:ascii="汉仪迪升英雄体W" w:hAnsi="汉仪迪升英雄体W" w:eastAsia="汉仪迪升英雄体W" w:cs="汉仪迪升英雄体W"/>
          <w:b/>
          <w:bCs/>
          <w:color w:val="C00000"/>
          <w:sz w:val="32"/>
          <w:szCs w:val="32"/>
          <w:highlight w:val="lightGray"/>
        </w:rPr>
        <w:drawing>
          <wp:anchor distT="0" distB="0" distL="0" distR="0" simplePos="0" relativeHeight="251659264" behindDoc="1" locked="0" layoutInCell="1" allowOverlap="1">
            <wp:simplePos x="0" y="0"/>
            <wp:positionH relativeFrom="page">
              <wp:posOffset>9694545</wp:posOffset>
            </wp:positionH>
            <wp:positionV relativeFrom="page">
              <wp:posOffset>6037580</wp:posOffset>
            </wp:positionV>
            <wp:extent cx="1002665" cy="1524000"/>
            <wp:effectExtent l="0" t="0" r="79375" b="15240"/>
            <wp:wrapNone/>
            <wp:docPr id="1057" name="图片 10" descr="IMG_256"/>
            <wp:cNvGraphicFramePr/>
            <a:graphic xmlns:a="http://schemas.openxmlformats.org/drawingml/2006/main">
              <a:graphicData uri="http://schemas.openxmlformats.org/drawingml/2006/picture">
                <pic:pic xmlns:pic="http://schemas.openxmlformats.org/drawingml/2006/picture">
                  <pic:nvPicPr>
                    <pic:cNvPr id="1057" name="图片 10"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ascii="汉仪迪升英雄体W" w:hAnsi="汉仪迪升英雄体W" w:eastAsia="汉仪迪升英雄体W" w:cs="汉仪迪升英雄体W"/>
          <w:color w:val="auto"/>
          <w:sz w:val="40"/>
          <w:szCs w:val="32"/>
          <w:lang w:val="en-US" w:eastAsia="zh-CN"/>
        </w:rPr>
        <w:t>安昙家旧址</w:t>
      </w:r>
    </w:p>
    <w:p w14:paraId="516ACD44">
      <w:pPr>
        <w:bidi w:val="0"/>
        <w:ind w:firstLine="720" w:firstLineChars="300"/>
        <w:rPr>
          <w:rFonts w:hint="eastAsia"/>
          <w:sz w:val="24"/>
          <w:szCs w:val="32"/>
          <w:lang w:val="en-US" w:eastAsia="zh-CN"/>
        </w:rPr>
      </w:pPr>
      <w:r>
        <w:rPr>
          <w:rFonts w:hint="eastAsia"/>
          <w:sz w:val="24"/>
          <w:szCs w:val="32"/>
          <w:lang w:val="en-US" w:eastAsia="zh-CN"/>
        </w:rPr>
        <w:t>安昙家多年没有使用，已经到处都荒废了，这里也只是普通的人家，只是坐落在山脚下，比起一般的人家更偏僻了些。进入安昙家，侦察成功就会发现地上的足迹，两个人的脚印，一大一小，应该正是橘弥生和映夜的。</w:t>
      </w:r>
    </w:p>
    <w:p w14:paraId="ED6C6BEB">
      <w:pPr>
        <w:bidi w:val="0"/>
        <w:ind w:firstLine="720" w:firstLineChars="300"/>
        <w:rPr>
          <w:rFonts w:hint="eastAsia"/>
          <w:sz w:val="24"/>
          <w:szCs w:val="32"/>
          <w:lang w:val="en-US" w:eastAsia="zh-CN"/>
        </w:rPr>
      </w:pPr>
      <w:r>
        <w:rPr>
          <w:rFonts w:hint="eastAsia"/>
          <w:sz w:val="24"/>
          <w:szCs w:val="32"/>
          <w:lang w:val="en-US" w:eastAsia="zh-CN"/>
        </w:rPr>
        <w:t>安昙家废弃多年，已经没有什么特别值得注意的东西，只是在架子上堆放了一些精美漆器，而也有一些是和那些花簪很相似的木花簪。同时调查员也会发现，所有漆器下面都印着‘蝴蝶画押’——就是那个熟悉的画押。</w:t>
      </w:r>
    </w:p>
    <w:p w14:paraId="4767FAFB">
      <w:pPr>
        <w:bidi w:val="0"/>
        <w:ind w:firstLine="720" w:firstLineChars="300"/>
        <w:rPr>
          <w:rFonts w:hint="eastAsia"/>
          <w:sz w:val="24"/>
          <w:szCs w:val="32"/>
          <w:lang w:val="en-US" w:eastAsia="zh-CN"/>
        </w:rPr>
      </w:pPr>
      <w:r>
        <w:rPr>
          <w:rFonts w:hint="eastAsia"/>
          <w:sz w:val="24"/>
          <w:szCs w:val="32"/>
          <w:lang w:val="en-US" w:eastAsia="zh-CN"/>
        </w:rPr>
        <w:t>而在里屋，一个成功的侦察会找到在角落里的丝绒盒子，里面放着钻石戒指。</w:t>
      </w:r>
    </w:p>
    <w:p w14:paraId="965E7067">
      <w:pPr>
        <w:bidi w:val="0"/>
        <w:ind w:firstLine="720" w:firstLineChars="300"/>
        <w:rPr>
          <w:rFonts w:hint="default"/>
          <w:sz w:val="24"/>
          <w:szCs w:val="32"/>
          <w:lang w:val="en-US" w:eastAsia="zh-CN"/>
        </w:rPr>
      </w:pPr>
      <w:r>
        <w:rPr>
          <w:rFonts w:hint="eastAsia"/>
          <w:sz w:val="24"/>
          <w:szCs w:val="32"/>
          <w:lang w:val="en-US" w:eastAsia="zh-CN"/>
        </w:rPr>
        <w:t>正当这时——枪声响起。从窗户外有人偷袭了调查员们，这一枪最好选择拥有巴斯特祝福的调查员，巴斯特的祝福会为调查员挡下这致命一击。随即，进入战斗轮，因为屋内有不少掩体，即便对方持枪，如果调查员合理rp就可以合理躲避子弹。</w:t>
      </w:r>
    </w:p>
    <w:p w14:paraId="78AD7C01">
      <w:pPr>
        <w:bidi w:val="0"/>
        <w:ind w:firstLine="720" w:firstLineChars="300"/>
        <w:rPr>
          <w:rFonts w:hint="default"/>
          <w:sz w:val="24"/>
          <w:szCs w:val="32"/>
          <w:lang w:val="en-US" w:eastAsia="zh-CN"/>
        </w:rPr>
      </w:pPr>
    </w:p>
    <w:p w14:paraId="12896649">
      <w:pPr>
        <w:pStyle w:val="3"/>
        <w:bidi w:val="0"/>
        <w:rPr>
          <w:rFonts w:hint="eastAsia" w:ascii="楷体" w:hAnsi="楷体" w:eastAsia="楷体" w:cs="楷体"/>
          <w:color w:val="auto"/>
          <w:sz w:val="40"/>
          <w:szCs w:val="32"/>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58" name="图片 4" descr="IMG_256"/>
            <wp:cNvGraphicFramePr/>
            <a:graphic xmlns:a="http://schemas.openxmlformats.org/drawingml/2006/main">
              <a:graphicData uri="http://schemas.openxmlformats.org/drawingml/2006/picture">
                <pic:pic xmlns:pic="http://schemas.openxmlformats.org/drawingml/2006/picture">
                  <pic:nvPicPr>
                    <pic:cNvPr id="1058"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p>
    <w:p w14:paraId="E311DF20">
      <w:pPr>
        <w:pStyle w:val="3"/>
        <w:bidi w:val="0"/>
        <w:rPr>
          <w:rFonts w:hint="eastAsia" w:ascii="楷体" w:hAnsi="楷体" w:eastAsia="楷体" w:cs="楷体"/>
          <w:color w:val="auto"/>
          <w:sz w:val="40"/>
          <w:szCs w:val="32"/>
          <w:lang w:val="en-US" w:eastAsia="zh-CN"/>
        </w:rPr>
      </w:pPr>
    </w:p>
    <w:p w14:paraId="09BD173C">
      <w:pPr>
        <w:pStyle w:val="3"/>
        <w:bidi w:val="0"/>
        <w:rPr>
          <w:rFonts w:hint="eastAsia" w:ascii="楷体" w:hAnsi="楷体" w:eastAsia="楷体" w:cs="楷体"/>
          <w:color w:val="auto"/>
          <w:sz w:val="40"/>
          <w:szCs w:val="32"/>
          <w:lang w:val="en-US" w:eastAsia="zh-CN"/>
        </w:rPr>
      </w:pPr>
      <w:r>
        <w:rPr>
          <w:rFonts w:hint="eastAsia" w:ascii="汉仪迪升英雄体W" w:hAnsi="汉仪迪升英雄体W" w:eastAsia="汉仪迪升英雄体W" w:cs="汉仪迪升英雄体W"/>
          <w:i w:val="0"/>
          <w:iCs w:val="0"/>
          <w:color w:val="auto"/>
          <w:sz w:val="40"/>
          <w:szCs w:val="32"/>
          <w:lang w:val="en-US" w:eastAsia="zh-CN"/>
        </w:rPr>
        <w:t>木曾山</w:t>
      </w:r>
    </w:p>
    <w:p w14:paraId="429D098E">
      <w:pPr>
        <w:ind w:firstLine="960" w:firstLineChars="400"/>
        <w:rPr>
          <w:rFonts w:hint="eastAsia"/>
          <w:sz w:val="24"/>
          <w:szCs w:val="32"/>
          <w:lang w:val="en-US" w:eastAsia="zh-CN"/>
        </w:rPr>
      </w:pPr>
      <w:r>
        <w:rPr>
          <w:rFonts w:hint="eastAsia"/>
          <w:sz w:val="24"/>
          <w:szCs w:val="32"/>
          <w:lang w:val="en-US" w:eastAsia="zh-CN"/>
        </w:rPr>
        <w:t>调查员们冲出房间去看偷袭者时，只能看见受伤的偷袭者钻进了山林里。成功的追踪检定，调查员们会一路跟上山，进入林中，足迹痕迹开始被隐藏，同时时间逐渐变晚，天色越来越黑。鼻间能嗅到的味道越来越浓重腥臭。</w:t>
      </w:r>
    </w:p>
    <w:p w14:paraId="152F647C">
      <w:pPr>
        <w:ind w:firstLine="964" w:firstLineChars="300"/>
        <w:rPr>
          <w:rFonts w:hint="eastAsia"/>
          <w:sz w:val="24"/>
          <w:szCs w:val="32"/>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59" name="图片 4" descr="IMG_256"/>
            <wp:cNvGraphicFramePr/>
            <a:graphic xmlns:a="http://schemas.openxmlformats.org/drawingml/2006/main">
              <a:graphicData uri="http://schemas.openxmlformats.org/drawingml/2006/picture">
                <pic:pic xmlns:pic="http://schemas.openxmlformats.org/drawingml/2006/picture">
                  <pic:nvPicPr>
                    <pic:cNvPr id="1059"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调查员们可能会想要下山回去歇息整修，但是这个时候，调查员们会发现他们陷进了林子里，找不到回去的路了，就仿佛鬼打墙一样。而同时也无法找到合适的继续调查路线的时候，一个困难聆听或者一个困难灵感，可以听到一个女子的声音“来这里。”，随即在调查员眼前出现了一个模糊的少女的身影，而这个身影他们也曾经见到过，正是橘平盛相片中的蝴蝶。她轻盈如同蝴蝶一样穿梭在山林中，指引着调查员们，在新月挂上天空，夜幕低垂下时——调查员来到了湖畔。湖畔摆放着大量的血肉内脏，而其中有许多是人类的血肉。而地上画出了猩红的血阵。</w:t>
      </w:r>
    </w:p>
    <w:p w14:paraId="31D84D10">
      <w:pPr>
        <w:ind w:firstLine="720" w:firstLineChars="300"/>
        <w:rPr>
          <w:rFonts w:hint="eastAsia"/>
          <w:sz w:val="24"/>
          <w:szCs w:val="32"/>
          <w:lang w:val="en-US" w:eastAsia="zh-CN"/>
        </w:rPr>
      </w:pPr>
      <w:r>
        <w:rPr>
          <w:rFonts w:hint="eastAsia"/>
          <w:sz w:val="24"/>
          <w:szCs w:val="32"/>
          <w:lang w:val="en-US" w:eastAsia="zh-CN"/>
        </w:rPr>
        <w:t>“救救她。”这是蝴蝶最后的遗言，随即消散在林中。</w:t>
      </w:r>
    </w:p>
    <w:p w14:paraId="C530EAF4">
      <w:pPr>
        <w:ind w:firstLine="720" w:firstLineChars="300"/>
        <w:rPr>
          <w:rFonts w:hint="default"/>
          <w:sz w:val="24"/>
          <w:szCs w:val="32"/>
          <w:lang w:val="en-US" w:eastAsia="zh-CN"/>
        </w:rPr>
      </w:pPr>
      <w:r>
        <w:rPr>
          <w:rFonts w:hint="eastAsia"/>
          <w:sz w:val="24"/>
          <w:szCs w:val="32"/>
          <w:lang w:val="en-US" w:eastAsia="zh-CN"/>
        </w:rPr>
        <w:t>调查员们会看见一身洁白站在猩红中的映夜，她腹部高涨，已经与莎布尼古拉斯完成交配的她将面对着调查员们，慢慢的露出微笑。弥生也在血阵中，被洁白的映夜怀抱着，陷入了永眠。</w:t>
      </w:r>
    </w:p>
    <w:p w14:paraId="036E2757">
      <w:pPr>
        <w:ind w:firstLine="720" w:firstLineChars="300"/>
        <w:rPr>
          <w:rFonts w:hint="eastAsia"/>
          <w:sz w:val="24"/>
          <w:szCs w:val="32"/>
          <w:lang w:val="en-US" w:eastAsia="zh-CN"/>
        </w:rPr>
      </w:pPr>
      <w:r>
        <w:rPr>
          <w:rFonts w:hint="eastAsia"/>
          <w:sz w:val="24"/>
          <w:szCs w:val="32"/>
          <w:lang w:val="en-US" w:eastAsia="zh-CN"/>
        </w:rPr>
        <w:t>新月凌空前，调查员们需要杀死映夜，而阻挡在调查员们和映夜之前的是非人的巨大的树一般的怪物，挥动着可怕的触须，保护着孕育新生的映夜——映夜腹中正是新生的【蝴蝶】，也是脓液之母。</w:t>
      </w:r>
    </w:p>
    <w:p w14:paraId="64B2EE51">
      <w:pPr>
        <w:ind w:firstLine="720" w:firstLineChars="300"/>
        <w:rPr>
          <w:rFonts w:hint="eastAsia"/>
          <w:sz w:val="24"/>
          <w:szCs w:val="32"/>
          <w:lang w:val="en-US" w:eastAsia="zh-CN"/>
        </w:rPr>
      </w:pPr>
      <w:r>
        <w:rPr>
          <w:rFonts w:hint="eastAsia"/>
          <w:sz w:val="24"/>
          <w:szCs w:val="32"/>
          <w:lang w:val="en-US" w:eastAsia="zh-CN"/>
        </w:rPr>
        <w:t>而她也在被不断转化，在彻底转化掉之前调查员们可以杀死她。但是转化后，脓液之母会破</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9639300</wp:posOffset>
            </wp:positionH>
            <wp:positionV relativeFrom="page">
              <wp:posOffset>6038215</wp:posOffset>
            </wp:positionV>
            <wp:extent cx="1002665" cy="1524000"/>
            <wp:effectExtent l="0" t="0" r="79375" b="15240"/>
            <wp:wrapNone/>
            <wp:docPr id="1060" name="图片 4" descr="IMG_256"/>
            <wp:cNvGraphicFramePr/>
            <a:graphic xmlns:a="http://schemas.openxmlformats.org/drawingml/2006/main">
              <a:graphicData uri="http://schemas.openxmlformats.org/drawingml/2006/picture">
                <pic:pic xmlns:pic="http://schemas.openxmlformats.org/drawingml/2006/picture">
                  <pic:nvPicPr>
                    <pic:cNvPr id="1060"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腹而出，那么将一切无法阻止了。成功和映夜意志对抗，并且成功释放束缚术可以束缚黑山羊幼崽，幼崽会被束缚术束缚，而停止攻击调查员们。而映夜死亡会中止仪式的进行，伴随着仪式被中断，黑山羊幼崽也就缓缓消失了。</w:t>
      </w:r>
    </w:p>
    <w:p w14:paraId="D85204CF">
      <w:pPr>
        <w:ind w:firstLine="720" w:firstLineChars="300"/>
        <w:rPr>
          <w:rFonts w:hint="eastAsia"/>
          <w:sz w:val="24"/>
          <w:szCs w:val="32"/>
          <w:lang w:val="en-US" w:eastAsia="zh-CN"/>
        </w:rPr>
      </w:pPr>
      <w:r>
        <w:rPr>
          <w:rFonts w:hint="eastAsia"/>
          <w:sz w:val="24"/>
          <w:szCs w:val="32"/>
          <w:lang w:val="en-US" w:eastAsia="zh-CN"/>
        </w:rPr>
        <w:t>而只有满地的血腥与濒死的映夜。</w:t>
      </w:r>
    </w:p>
    <w:p w14:paraId="C2A5F326">
      <w:pPr>
        <w:ind w:firstLine="720" w:firstLineChars="300"/>
        <w:rPr>
          <w:rFonts w:hint="eastAsia"/>
          <w:sz w:val="24"/>
          <w:szCs w:val="32"/>
          <w:lang w:val="en-US" w:eastAsia="zh-CN"/>
        </w:rPr>
      </w:pPr>
      <w:r>
        <w:rPr>
          <w:rFonts w:hint="eastAsia"/>
          <w:sz w:val="24"/>
          <w:szCs w:val="32"/>
          <w:lang w:val="en-US" w:eastAsia="zh-CN"/>
        </w:rPr>
        <w:t>这一次，调查员们亲眼看见那本已消散的少女蝴蝶化身翩飞的蝴蝶栖身在映夜的额头，随即二人的灵魂交缠化作了蝴蝶与萤火虫飞向林中，而调查员身上的猫爪印记也会逐渐消失，听到已死之人那一句‘谢谢’。</w:t>
      </w:r>
    </w:p>
    <w:p w14:paraId="8745B20F">
      <w:pPr>
        <w:rPr>
          <w:rFonts w:hint="eastAsia"/>
          <w:sz w:val="24"/>
          <w:szCs w:val="32"/>
          <w:lang w:val="en-US" w:eastAsia="zh-CN"/>
        </w:rPr>
      </w:pPr>
    </w:p>
    <w:p w14:paraId="3FA3D8FC">
      <w:pPr>
        <w:pStyle w:val="3"/>
        <w:bidi w:val="0"/>
        <w:rPr>
          <w:rFonts w:hint="eastAsia" w:ascii="楷体" w:hAnsi="楷体" w:eastAsia="楷体" w:cs="楷体"/>
          <w:color w:val="auto"/>
          <w:sz w:val="40"/>
          <w:szCs w:val="32"/>
          <w:lang w:val="en-US" w:eastAsia="zh-CN"/>
        </w:rPr>
      </w:pPr>
    </w:p>
    <w:p w14:paraId="BE91F681">
      <w:pPr>
        <w:pStyle w:val="3"/>
        <w:bidi w:val="0"/>
        <w:rPr>
          <w:rFonts w:hint="eastAsia" w:ascii="楷体" w:hAnsi="楷体" w:eastAsia="楷体" w:cs="楷体"/>
          <w:color w:val="auto"/>
          <w:sz w:val="40"/>
          <w:szCs w:val="32"/>
          <w:lang w:val="en-US" w:eastAsia="zh-CN"/>
        </w:rPr>
      </w:pPr>
    </w:p>
    <w:p w14:paraId="CDD5D97C">
      <w:pPr>
        <w:pStyle w:val="3"/>
        <w:bidi w:val="0"/>
        <w:rPr>
          <w:rFonts w:hint="eastAsia" w:ascii="汉仪迪升英雄体W" w:hAnsi="汉仪迪升英雄体W" w:eastAsia="汉仪迪升英雄体W" w:cs="汉仪迪升英雄体W"/>
          <w:color w:val="auto"/>
          <w:sz w:val="40"/>
          <w:szCs w:val="32"/>
          <w:lang w:val="en-US" w:eastAsia="zh-CN"/>
        </w:rPr>
      </w:pPr>
      <w:r>
        <w:rPr>
          <w:rFonts w:hint="eastAsia" w:ascii="汉仪迪升英雄体W" w:hAnsi="汉仪迪升英雄体W" w:eastAsia="汉仪迪升英雄体W" w:cs="汉仪迪升英雄体W"/>
          <w:color w:val="auto"/>
          <w:sz w:val="40"/>
          <w:szCs w:val="32"/>
          <w:lang w:val="en-US" w:eastAsia="zh-CN"/>
        </w:rPr>
        <w:t>尾声</w:t>
      </w:r>
    </w:p>
    <w:p w14:paraId="E7E2887D">
      <w:pPr>
        <w:ind w:firstLine="720" w:firstLineChars="300"/>
        <w:rPr>
          <w:rFonts w:hint="eastAsia"/>
          <w:sz w:val="24"/>
          <w:szCs w:val="32"/>
          <w:lang w:val="en-US" w:eastAsia="zh-CN"/>
        </w:rPr>
      </w:pPr>
      <w:r>
        <w:rPr>
          <w:rFonts w:hint="eastAsia"/>
          <w:sz w:val="24"/>
          <w:szCs w:val="32"/>
          <w:lang w:val="en-US" w:eastAsia="zh-CN"/>
        </w:rPr>
        <w:t>一切是结束了，警方将此案定为橘弥生和映夜太夫联合杀人，但吉原依旧每夜喧嚣浮艳，依旧有数不清的可怜少女走投无路投入此中，也许未来有一天，一切会改变。但是值得庆幸的事也有很多，时代快速发展，不知何时起街上新式的女性越来越多，女学生们穿着</w:t>
      </w:r>
      <w:r>
        <w:rPr>
          <w:rFonts w:hint="eastAsia"/>
          <w:sz w:val="24"/>
          <w:szCs w:val="32"/>
        </w:rPr>
        <w:t>二尺袖配袴头上还系着蝴蝶结</w:t>
      </w:r>
      <w:r>
        <w:rPr>
          <w:rFonts w:hint="eastAsia"/>
          <w:sz w:val="24"/>
          <w:szCs w:val="32"/>
          <w:lang w:val="en-US" w:eastAsia="zh-CN"/>
        </w:rPr>
        <w:t>骑着自行车从街巷中穿梭，</w:t>
      </w: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-73025</wp:posOffset>
            </wp:positionH>
            <wp:positionV relativeFrom="page">
              <wp:posOffset>-218440</wp:posOffset>
            </wp:positionV>
            <wp:extent cx="1002665" cy="1524000"/>
            <wp:effectExtent l="0" t="0" r="79375" b="15240"/>
            <wp:wrapNone/>
            <wp:docPr id="1061" name="图片 4" descr="IMG_256"/>
            <wp:cNvGraphicFramePr/>
            <a:graphic xmlns:a="http://schemas.openxmlformats.org/drawingml/2006/main">
              <a:graphicData uri="http://schemas.openxmlformats.org/drawingml/2006/picture">
                <pic:pic xmlns:pic="http://schemas.openxmlformats.org/drawingml/2006/picture">
                  <pic:nvPicPr>
                    <pic:cNvPr id="1061" name="图片 4" descr="IMG_256"/>
                    <pic:cNvPicPr/>
                  </pic:nvPicPr>
                  <pic:blipFill>
                    <a:blip r:embed="rId5" cstate="print">
                      <a:grayscl/>
                      <a:lum bright="68000" contrast="-70000"/>
                    </a:blip>
                    <a:srcRect l="-997" b="-6877"/>
                    <a:stretch>
                      <a:fillRect/>
                    </a:stretch>
                  </pic:blipFill>
                  <pic:spPr>
                    <a:xfrm flipH="1">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美丽的女性确实如同蝴蝶，只不过却不再只在格栏内才能一窥，女性也能更加自由地展现美丽。</w:t>
      </w:r>
    </w:p>
    <w:p w14:paraId="4D9C2542">
      <w:pPr>
        <w:ind w:firstLine="720" w:firstLineChars="300"/>
        <w:rPr>
          <w:rFonts w:hint="eastAsia"/>
          <w:sz w:val="24"/>
          <w:szCs w:val="32"/>
          <w:lang w:val="en-US" w:eastAsia="zh-CN"/>
        </w:rPr>
      </w:pPr>
      <w:r>
        <w:rPr>
          <w:rFonts w:hint="eastAsia"/>
          <w:sz w:val="24"/>
          <w:szCs w:val="32"/>
          <w:lang w:val="en-US" w:eastAsia="zh-CN"/>
        </w:rPr>
        <w:t>当然调查员们自己也有不少改变，警方觉得有个协助帮忙的侦察社也不错，于是委托了调查员们开创了一家侦探社，而名字正是“猫箱”。</w:t>
      </w:r>
    </w:p>
    <w:p w14:paraId="E55B314B">
      <w:pPr>
        <w:ind w:firstLine="964" w:firstLineChars="300"/>
        <w:rPr>
          <w:rFonts w:hint="eastAsia"/>
          <w:sz w:val="24"/>
          <w:szCs w:val="32"/>
          <w:lang w:val="en-US" w:eastAsia="zh-CN"/>
        </w:rPr>
      </w:pPr>
      <w:r>
        <w:rPr>
          <w:rFonts w:ascii="宋体" w:hAnsi="宋体" w:eastAsia="宋体" w:cs="宋体"/>
          <w:b/>
          <w:bCs/>
          <w:color w:val="C00000"/>
          <w:sz w:val="32"/>
          <w:szCs w:val="32"/>
          <w:highlight w:val="lightGray"/>
        </w:rPr>
        <w:drawing>
          <wp:anchor distT="0" distB="0" distL="0" distR="0" simplePos="0" relativeHeight="251659264" behindDoc="1" locked="0" layoutInCell="1" allowOverlap="1">
            <wp:simplePos x="0" y="0"/>
            <wp:positionH relativeFrom="page">
              <wp:posOffset>9653270</wp:posOffset>
            </wp:positionH>
            <wp:positionV relativeFrom="page">
              <wp:posOffset>5983605</wp:posOffset>
            </wp:positionV>
            <wp:extent cx="1002665" cy="1524000"/>
            <wp:effectExtent l="0" t="0" r="79375" b="15240"/>
            <wp:wrapNone/>
            <wp:docPr id="1062" name="图片 4" descr="IMG_256"/>
            <wp:cNvGraphicFramePr/>
            <a:graphic xmlns:a="http://schemas.openxmlformats.org/drawingml/2006/main">
              <a:graphicData uri="http://schemas.openxmlformats.org/drawingml/2006/picture">
                <pic:pic xmlns:pic="http://schemas.openxmlformats.org/drawingml/2006/picture">
                  <pic:nvPicPr>
                    <pic:cNvPr id="1062" name="图片 4" descr="IMG_256"/>
                    <pic:cNvPicPr/>
                  </pic:nvPicPr>
                  <pic:blipFill>
                    <a:blip r:embed="rId5" cstate="print">
                      <a:grayscl/>
                      <a:lum bright="68000" contrast="-70000"/>
                    </a:blip>
                    <a:srcRect l="-997" b="-6877"/>
                    <a:stretch>
                      <a:fillRect/>
                    </a:stretch>
                  </pic:blipFill>
                  <pic:spPr>
                    <a:xfrm>
                      <a:off x="0" y="0"/>
                      <a:ext cx="1002665" cy="1524000"/>
                    </a:xfrm>
                    <a:prstGeom prst="rect">
                      <a:avLst/>
                    </a:prstGeom>
                    <a:ln>
                      <a:noFill/>
                    </a:ln>
                    <a:effectLst>
                      <a:outerShdw dist="101600" dir="2699999" algn="ctr" rotWithShape="0">
                        <a:srgbClr val="000000">
                          <a:alpha val="50000"/>
                        </a:srgbClr>
                      </a:outerShdw>
                    </a:effectLst>
                  </pic:spPr>
                </pic:pic>
              </a:graphicData>
            </a:graphic>
          </wp:anchor>
        </w:drawing>
      </w:r>
      <w:r>
        <w:rPr>
          <w:rFonts w:hint="eastAsia"/>
          <w:sz w:val="24"/>
          <w:szCs w:val="32"/>
          <w:lang w:val="en-US" w:eastAsia="zh-CN"/>
        </w:rPr>
        <w:t>明山夫人也在此案后与你们缔结了不错的友谊，而在你们新店开创没多久，一封来自弱岛的信打乱了你们平静的生活。来信正是风间家的二小姐，听闻了你们的事迹，才来委托你们调查风间家主的死因——一场风暴拉开序幕。</w:t>
      </w:r>
    </w:p>
    <w:p w14:paraId="DD190BDF">
      <w:pPr>
        <w:pStyle w:val="4"/>
        <w:bidi w:val="0"/>
        <w:rPr>
          <w:rStyle w:val="7"/>
          <w:rFonts w:hint="eastAsia"/>
          <w:b/>
          <w:sz w:val="24"/>
          <w:szCs w:val="24"/>
          <w:u w:val="thick"/>
          <w:lang w:val="en-US" w:eastAsia="zh-CN"/>
        </w:rPr>
      </w:pPr>
      <w:r>
        <w:rPr>
          <w:rStyle w:val="7"/>
          <w:rFonts w:hint="eastAsia"/>
          <w:b/>
          <w:sz w:val="24"/>
          <w:szCs w:val="24"/>
          <w:u w:val="thick"/>
          <w:lang w:val="en-US" w:eastAsia="zh-CN"/>
        </w:rPr>
        <w:t>HE：破茧之蝶（信誉+1d10  学会束缚术克话+3，目睹黑山羊幼崽克话+3）</w:t>
      </w:r>
    </w:p>
    <w:p w14:paraId="CA1FC440">
      <w:pPr>
        <w:rPr>
          <w:rStyle w:val="7"/>
          <w:rFonts w:hint="eastAsia"/>
          <w:sz w:val="24"/>
          <w:szCs w:val="24"/>
          <w:u w:val="thick"/>
          <w:lang w:val="en-US" w:eastAsia="zh-CN"/>
        </w:rPr>
      </w:pPr>
      <w:r>
        <w:rPr>
          <w:rStyle w:val="7"/>
          <w:rFonts w:hint="eastAsia"/>
          <w:sz w:val="24"/>
          <w:szCs w:val="24"/>
          <w:u w:val="thick"/>
          <w:lang w:val="en-US" w:eastAsia="zh-CN"/>
        </w:rPr>
        <w:t>如果没有杀死映夜，那么脓液之母会破腹而出，污染整座山林，调查员们过幸运敏捷逃出生天的话，Sancheck 1d5/1d10 同时会在得知木曾村被不明疫病感染全村一夜之间死亡的消息后，sancheck 1d6/1d10 调查员们陷入自责与痛苦的悔恨中。</w:t>
      </w:r>
    </w:p>
    <w:p w14:paraId="B58D48F4">
      <w:pPr>
        <w:rPr>
          <w:rStyle w:val="7"/>
          <w:rFonts w:hint="eastAsia"/>
          <w:sz w:val="24"/>
          <w:szCs w:val="24"/>
          <w:lang w:val="en-US" w:eastAsia="zh-CN"/>
        </w:rPr>
      </w:pPr>
    </w:p>
    <w:p w14:paraId="0836753F">
      <w:pPr>
        <w:rPr>
          <w:rStyle w:val="7"/>
          <w:rFonts w:hint="default"/>
          <w:sz w:val="24"/>
          <w:szCs w:val="24"/>
          <w:lang w:val="en-US" w:eastAsia="zh-CN"/>
        </w:rPr>
      </w:pPr>
      <w:r>
        <w:rPr>
          <w:rStyle w:val="7"/>
          <w:rFonts w:hint="eastAsia"/>
          <w:sz w:val="24"/>
          <w:szCs w:val="24"/>
          <w:lang w:val="en-US" w:eastAsia="zh-CN"/>
        </w:rPr>
        <w:t>BE：蝶翳</w:t>
      </w:r>
    </w:p>
    <w:sectPr>
      <w:pgSz w:w="11906" w:h="16838"/>
      <w:pgMar w:top="720" w:right="720" w:bottom="720" w:left="720" w:header="851" w:footer="992" w:gutter="0"/>
      <w:pgBorders>
        <w:top w:val="thinThickThinMediumGap" w:color="440000" w:sz="36" w:space="10"/>
        <w:left w:val="thinThickThinMediumGap" w:color="440000" w:sz="36" w:space="15"/>
        <w:bottom w:val="thinThickThinMediumGap" w:color="440000" w:sz="36" w:space="10"/>
        <w:right w:val="thinThickThinMediumGap" w:color="440000" w:sz="36" w:space="15"/>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embedRegular r:id="rId1" w:fontKey="{8153AF58-2141-47DA-BE33-5AC0884D7E3C}"/>
  </w:font>
  <w:font w:name="汉仪迪升英雄体W">
    <w:panose1 w:val="00020600040101010101"/>
    <w:charset w:val="86"/>
    <w:family w:val="auto"/>
    <w:pitch w:val="default"/>
    <w:sig w:usb0="A00002BF" w:usb1="0ACF64FA" w:usb2="00000016" w:usb3="00000000" w:csb0="0004009F" w:csb1="00000000"/>
    <w:embedRegular r:id="rId2" w:fontKey="{DFE14D81-5A6D-44B5-9808-938FB55F0550}"/>
  </w:font>
  <w:font w:name="楷体">
    <w:panose1 w:val="02010609060101010101"/>
    <w:charset w:val="86"/>
    <w:family w:val="auto"/>
    <w:pitch w:val="default"/>
    <w:sig w:usb0="800002BF" w:usb1="38CF7CFA" w:usb2="00000016" w:usb3="00000000" w:csb0="00040001" w:csb1="00000000"/>
    <w:embedRegular r:id="rId3" w:fontKey="{071B5F5C-54F6-4CDC-B435-0828066EB53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tabs>
          <w:tab w:val="left" w:pos="312"/>
        </w:tabs>
      </w:pPr>
    </w:lvl>
  </w:abstractNum>
  <w:abstractNum w:abstractNumId="1">
    <w:nsid w:val="00000001"/>
    <w:multiLevelType w:val="singleLevel"/>
    <w:tmpl w:val="00000001"/>
    <w:lvl w:ilvl="0" w:tentative="0">
      <w:start w:val="1"/>
      <w:numFmt w:val="decimal"/>
      <w:lvlText w:val="%1."/>
      <w:lvlJc w:val="left"/>
      <w:pPr>
        <w:tabs>
          <w:tab w:val="left" w:pos="312"/>
        </w:tabs>
      </w:pPr>
    </w:lvl>
  </w:abstractNum>
  <w:abstractNum w:abstractNumId="2">
    <w:nsid w:val="00000002"/>
    <w:multiLevelType w:val="singleLevel"/>
    <w:tmpl w:val="00000002"/>
    <w:lvl w:ilvl="0" w:tentative="0">
      <w:start w:val="1"/>
      <w:numFmt w:val="decimal"/>
      <w:lvlText w:val="%1."/>
      <w:lvlJc w:val="left"/>
      <w:pPr>
        <w:tabs>
          <w:tab w:val="left" w:pos="312"/>
        </w:tabs>
      </w:pPr>
    </w:lvl>
  </w:abstractNum>
  <w:abstractNum w:abstractNumId="3">
    <w:nsid w:val="00000003"/>
    <w:multiLevelType w:val="singleLevel"/>
    <w:tmpl w:val="00000003"/>
    <w:lvl w:ilvl="0" w:tentative="0">
      <w:start w:val="1"/>
      <w:numFmt w:val="decimal"/>
      <w:lvlText w:val="%1."/>
      <w:lvlJc w:val="left"/>
      <w:pPr>
        <w:tabs>
          <w:tab w:val="left" w:pos="312"/>
        </w:tabs>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E63408"/>
    <w:rsid w:val="72AA3F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9"/>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qFormat/>
    <w:uiPriority w:val="0"/>
    <w:rPr>
      <w:color w:val="0000FF"/>
      <w:u w:val="single"/>
    </w:rPr>
  </w:style>
  <w:style w:type="character" w:customStyle="1" w:styleId="9">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12924</Words>
  <Characters>13051</Characters>
  <Paragraphs>154</Paragraphs>
  <TotalTime>26</TotalTime>
  <ScaleCrop>false</ScaleCrop>
  <LinksUpToDate>false</LinksUpToDate>
  <CharactersWithSpaces>13135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2019-12-21T08:12:00Z</dcterms:created>
  <dc:creator>86183</dc:creator>
  <cp:lastModifiedBy>December</cp:lastModifiedBy>
  <dcterms:modified xsi:type="dcterms:W3CDTF">2025-12-17T12:25:44Z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8E9B2941E32949C5B25775AC4E437FD8_13</vt:lpwstr>
  </property>
  <property fmtid="{D5CDD505-2E9C-101B-9397-08002B2CF9AE}" pid="4" name="KSOTemplateDocerSaveRecord">
    <vt:lpwstr>eyJoZGlkIjoiOWI5NGVkOTI4ZmQ2YTMwNzg5NzE0NmE5Nzc5N2QyMDgiLCJ1c2VySWQiOiI2MjE3MTM3ODYifQ==</vt:lpwstr>
  </property>
</Properties>
</file>